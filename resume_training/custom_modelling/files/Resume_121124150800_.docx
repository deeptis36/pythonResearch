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ocumentskn-mlb1topsection"/>
        <w:tblW w:w="0" w:type="auto"/>
        <w:tblCellSpacing w:w="0" w:type="dxa"/>
        <w:shd w:val="clear" w:color="auto" w:fill="AF9B95"/>
        <w:tblLayout w:type="fixed"/>
        <w:tblCellMar>
          <w:left w:w="0" w:type="dxa"/>
          <w:right w:w="0" w:type="dxa"/>
        </w:tblCellMar>
        <w:tblLook w:val="05E0" w:firstRow="1" w:lastRow="1" w:firstColumn="1" w:lastColumn="1" w:noHBand="0" w:noVBand="1"/>
      </w:tblPr>
      <w:tblGrid>
        <w:gridCol w:w="5900"/>
        <w:gridCol w:w="5900"/>
      </w:tblGrid>
      <w:tr w:rsidR="00801C1D">
        <w:trPr>
          <w:trHeight w:val="2120"/>
          <w:tblCellSpacing w:w="0" w:type="dxa"/>
        </w:trPr>
        <w:tc>
          <w:tcPr>
            <w:tcW w:w="5900" w:type="dxa"/>
            <w:shd w:val="clear" w:color="auto" w:fill="144181"/>
            <w:tcMar>
              <w:top w:w="0" w:type="dxa"/>
              <w:left w:w="0" w:type="dxa"/>
              <w:bottom w:w="0" w:type="dxa"/>
              <w:right w:w="0" w:type="dxa"/>
            </w:tcMar>
            <w:hideMark/>
          </w:tcPr>
          <w:p w:rsidR="00801C1D" w:rsidRDefault="00000000">
            <w:pPr>
              <w:pStyle w:val="documentskn-mlb1topsectionleft-boxnameanynth-child1"/>
              <w:spacing w:before="400" w:line="680" w:lineRule="atLeast"/>
              <w:ind w:left="600" w:right="600"/>
              <w:rPr>
                <w:rStyle w:val="documentskn-mlb1topsectionleft-box"/>
                <w:rFonts w:ascii="Trebuchet MS" w:eastAsia="Trebuchet MS" w:hAnsi="Trebuchet MS" w:cs="Trebuchet MS"/>
                <w:caps/>
                <w:color w:val="FFFFFF"/>
                <w:sz w:val="60"/>
                <w:szCs w:val="60"/>
              </w:rPr>
            </w:pPr>
            <w:r>
              <w:rPr>
                <w:rStyle w:val="documentskn-mlb1topsectionleft-box"/>
                <w:rFonts w:ascii="Trebuchet MS" w:eastAsia="Trebuchet MS" w:hAnsi="Trebuchet MS" w:cs="Trebuchet MS"/>
                <w:caps/>
                <w:color w:val="FFFFFF"/>
                <w:sz w:val="60"/>
                <w:szCs w:val="60"/>
              </w:rPr>
              <w:t>Lohit</w:t>
            </w:r>
          </w:p>
          <w:p w:rsidR="00801C1D" w:rsidRDefault="00000000">
            <w:pPr>
              <w:pStyle w:val="documentskn-mlb1dispBlock"/>
              <w:spacing w:line="680" w:lineRule="atLeast"/>
              <w:ind w:left="600" w:right="600"/>
              <w:rPr>
                <w:rStyle w:val="documentskn-mlb1topsectionleft-box"/>
                <w:rFonts w:ascii="Trebuchet MS" w:eastAsia="Trebuchet MS" w:hAnsi="Trebuchet MS" w:cs="Trebuchet MS"/>
                <w:caps/>
                <w:color w:val="FFFFFF"/>
                <w:sz w:val="60"/>
                <w:szCs w:val="60"/>
              </w:rPr>
            </w:pPr>
            <w:r>
              <w:rPr>
                <w:rStyle w:val="documentskn-mlb1topsectionleft-box"/>
                <w:rFonts w:ascii="Trebuchet MS" w:eastAsia="Trebuchet MS" w:hAnsi="Trebuchet MS" w:cs="Trebuchet MS"/>
                <w:caps/>
                <w:color w:val="FFFFFF"/>
                <w:sz w:val="60"/>
                <w:szCs w:val="60"/>
              </w:rPr>
              <w:t>Matli</w:t>
            </w:r>
          </w:p>
          <w:p w:rsidR="00801C1D" w:rsidRDefault="00000000">
            <w:pPr>
              <w:pStyle w:val="div"/>
              <w:spacing w:line="100" w:lineRule="atLeast"/>
              <w:ind w:left="600" w:right="600"/>
              <w:rPr>
                <w:rStyle w:val="documentskn-mlb1topsectionleft-box"/>
                <w:rFonts w:ascii="Trebuchet MS" w:eastAsia="Trebuchet MS" w:hAnsi="Trebuchet MS" w:cs="Trebuchet MS"/>
                <w:color w:val="2A2A2A"/>
                <w:sz w:val="10"/>
                <w:szCs w:val="10"/>
              </w:rPr>
            </w:pPr>
            <w:r>
              <w:rPr>
                <w:rStyle w:val="documentskn-mlb1topsectionleft-box"/>
                <w:rFonts w:ascii="Trebuchet MS" w:eastAsia="Trebuchet MS" w:hAnsi="Trebuchet MS" w:cs="Trebuchet MS"/>
                <w:color w:val="2A2A2A"/>
                <w:sz w:val="10"/>
                <w:szCs w:val="10"/>
              </w:rPr>
              <w:t> </w:t>
            </w:r>
          </w:p>
          <w:p w:rsidR="00801C1D" w:rsidRDefault="00801C1D">
            <w:pPr>
              <w:pStyle w:val="documentskn-mlb1topsectionleft-boxParagraph0"/>
              <w:textAlignment w:val="auto"/>
              <w:rPr>
                <w:rStyle w:val="documentskn-mlb1topsectionleft-box"/>
                <w:rFonts w:ascii="Trebuchet MS" w:eastAsia="Trebuchet MS" w:hAnsi="Trebuchet MS" w:cs="Trebuchet MS"/>
                <w:color w:val="FFFFFF"/>
                <w:sz w:val="18"/>
                <w:szCs w:val="18"/>
              </w:rPr>
            </w:pPr>
          </w:p>
        </w:tc>
        <w:tc>
          <w:tcPr>
            <w:tcW w:w="5900" w:type="dxa"/>
            <w:shd w:val="clear" w:color="auto" w:fill="144181"/>
            <w:tcMar>
              <w:top w:w="0" w:type="dxa"/>
              <w:left w:w="0" w:type="dxa"/>
              <w:bottom w:w="0" w:type="dxa"/>
              <w:right w:w="0" w:type="dxa"/>
            </w:tcMar>
            <w:hideMark/>
          </w:tcPr>
          <w:p w:rsidR="00801C1D" w:rsidRDefault="00000000">
            <w:pPr>
              <w:pStyle w:val="documentskn-mlb1addressspannth-child1"/>
              <w:spacing w:before="540" w:after="200" w:line="205" w:lineRule="atLeast"/>
              <w:ind w:left="600" w:right="600"/>
              <w:jc w:val="right"/>
              <w:rPr>
                <w:rStyle w:val="documentskn-mlb1topsectionright-box"/>
                <w:rFonts w:ascii="Trebuchet MS" w:eastAsia="Trebuchet MS" w:hAnsi="Trebuchet MS" w:cs="Trebuchet MS"/>
                <w:color w:val="FFFFFF"/>
                <w:sz w:val="18"/>
                <w:szCs w:val="18"/>
              </w:rPr>
            </w:pPr>
            <w:r>
              <w:rPr>
                <w:rStyle w:val="span"/>
                <w:rFonts w:ascii="Trebuchet MS" w:eastAsia="Trebuchet MS" w:hAnsi="Trebuchet MS" w:cs="Trebuchet MS"/>
                <w:color w:val="FFFFFF"/>
                <w:sz w:val="18"/>
                <w:szCs w:val="18"/>
              </w:rPr>
              <w:t>matlilohithreddy@gmail.com</w:t>
            </w:r>
          </w:p>
          <w:p w:rsidR="00801C1D" w:rsidRDefault="00000000">
            <w:pPr>
              <w:pStyle w:val="documentskn-mlb1addressspan"/>
              <w:spacing w:after="200" w:line="205" w:lineRule="atLeast"/>
              <w:ind w:left="600" w:right="600"/>
              <w:rPr>
                <w:rStyle w:val="documentskn-mlb1topsectionright-box"/>
                <w:rFonts w:ascii="Trebuchet MS" w:eastAsia="Trebuchet MS" w:hAnsi="Trebuchet MS" w:cs="Trebuchet MS"/>
                <w:color w:val="FFFFFF"/>
                <w:sz w:val="18"/>
                <w:szCs w:val="18"/>
              </w:rPr>
            </w:pPr>
            <w:r>
              <w:rPr>
                <w:rStyle w:val="span"/>
                <w:rFonts w:ascii="Trebuchet MS" w:eastAsia="Trebuchet MS" w:hAnsi="Trebuchet MS" w:cs="Trebuchet MS"/>
                <w:color w:val="FFFFFF"/>
                <w:sz w:val="18"/>
                <w:szCs w:val="18"/>
              </w:rPr>
              <w:t>+1 (203) 908-1204</w:t>
            </w:r>
          </w:p>
          <w:p w:rsidR="00801C1D" w:rsidRDefault="00000000">
            <w:pPr>
              <w:pStyle w:val="documentskn-mlb1addressspan"/>
              <w:spacing w:after="200" w:line="205" w:lineRule="atLeast"/>
              <w:ind w:left="600" w:right="600"/>
              <w:rPr>
                <w:rStyle w:val="documentskn-mlb1topsectionright-box"/>
                <w:rFonts w:ascii="Trebuchet MS" w:eastAsia="Trebuchet MS" w:hAnsi="Trebuchet MS" w:cs="Trebuchet MS"/>
                <w:color w:val="FFFFFF"/>
                <w:sz w:val="18"/>
                <w:szCs w:val="18"/>
              </w:rPr>
            </w:pPr>
            <w:r>
              <w:rPr>
                <w:rStyle w:val="span"/>
                <w:rFonts w:ascii="Trebuchet MS" w:eastAsia="Trebuchet MS" w:hAnsi="Trebuchet MS" w:cs="Trebuchet MS"/>
                <w:color w:val="FFFFFF"/>
                <w:sz w:val="18"/>
                <w:szCs w:val="18"/>
              </w:rPr>
              <w:t>Sterling Heights, MI 48313</w:t>
            </w:r>
          </w:p>
          <w:p w:rsidR="00801C1D" w:rsidRDefault="00000000">
            <w:pPr>
              <w:pStyle w:val="documentskn-mlb1addressspannth-last-child1"/>
              <w:spacing w:after="200" w:line="205" w:lineRule="atLeast"/>
              <w:ind w:left="600" w:right="600"/>
              <w:jc w:val="right"/>
              <w:rPr>
                <w:rStyle w:val="documentskn-mlb1topsectionright-box"/>
                <w:rFonts w:ascii="Trebuchet MS" w:eastAsia="Trebuchet MS" w:hAnsi="Trebuchet MS" w:cs="Trebuchet MS"/>
                <w:color w:val="FFFFFF"/>
                <w:sz w:val="18"/>
                <w:szCs w:val="18"/>
              </w:rPr>
            </w:pPr>
            <w:r>
              <w:rPr>
                <w:rStyle w:val="span"/>
                <w:rFonts w:ascii="Trebuchet MS" w:eastAsia="Trebuchet MS" w:hAnsi="Trebuchet MS" w:cs="Trebuchet MS"/>
                <w:b/>
                <w:bCs/>
                <w:color w:val="FFFFFF"/>
                <w:sz w:val="18"/>
                <w:szCs w:val="18"/>
              </w:rPr>
              <w:t xml:space="preserve">WWW: </w:t>
            </w:r>
            <w:r>
              <w:rPr>
                <w:rStyle w:val="span"/>
                <w:rFonts w:ascii="Trebuchet MS" w:eastAsia="Trebuchet MS" w:hAnsi="Trebuchet MS" w:cs="Trebuchet MS"/>
                <w:color w:val="FFFFFF"/>
                <w:sz w:val="18"/>
                <w:szCs w:val="18"/>
              </w:rPr>
              <w:t>https://www.linkedin.com/in/lohit</w:t>
            </w:r>
            <w:r>
              <w:rPr>
                <w:rStyle w:val="span"/>
                <w:rFonts w:ascii="Trebuchet MS" w:eastAsia="Trebuchet MS" w:hAnsi="Trebuchet MS" w:cs="Trebuchet MS"/>
                <w:color w:val="FFFFFF"/>
                <w:sz w:val="18"/>
                <w:szCs w:val="18"/>
              </w:rPr>
              <w:noBreakHyphen/>
              <w:t>reddy</w:t>
            </w:r>
            <w:r>
              <w:rPr>
                <w:rStyle w:val="span"/>
                <w:rFonts w:ascii="Trebuchet MS" w:eastAsia="Trebuchet MS" w:hAnsi="Trebuchet MS" w:cs="Trebuchet MS"/>
                <w:color w:val="FFFFFF"/>
                <w:sz w:val="18"/>
                <w:szCs w:val="18"/>
              </w:rPr>
              <w:noBreakHyphen/>
              <w:t>matli/</w:t>
            </w: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ectionnth-child1scspdiv"/>
        <w:shd w:val="clear" w:color="auto" w:fill="FFFFFF"/>
        <w:rPr>
          <w:rFonts w:ascii="Trebuchet MS" w:eastAsia="Trebuchet MS" w:hAnsi="Trebuchet MS" w:cs="Trebuchet MS"/>
          <w:color w:val="2A2A2A"/>
          <w:sz w:val="20"/>
          <w:szCs w:val="20"/>
        </w:rPr>
      </w:pPr>
      <w:r>
        <w:rPr>
          <w:rFonts w:ascii="Trebuchet MS" w:eastAsia="Trebuchet MS" w:hAnsi="Trebuchet MS" w:cs="Trebuchet MS"/>
          <w:color w:val="2A2A2A"/>
          <w:sz w:val="20"/>
          <w:szCs w:val="20"/>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Summary</w:t>
            </w:r>
          </w:p>
        </w:tc>
        <w:tc>
          <w:tcPr>
            <w:tcW w:w="8800" w:type="dxa"/>
            <w:tcBorders>
              <w:left w:val="single" w:sz="8" w:space="0" w:color="DADADA"/>
            </w:tcBorders>
            <w:tcMar>
              <w:top w:w="0" w:type="dxa"/>
              <w:left w:w="0" w:type="dxa"/>
              <w:bottom w:w="0" w:type="dxa"/>
              <w:right w:w="0" w:type="dxa"/>
            </w:tcMar>
            <w:hideMark/>
          </w:tcPr>
          <w:p w:rsidR="00801C1D" w:rsidRDefault="00000000">
            <w:pPr>
              <w:pStyle w:val="p"/>
              <w:pBdr>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Solutions driven Electrical Engineer with 8+ years of professional experience in AUTOSAR, Embedded/HIL, ADAS, and EOL testing. Skilled in Integration, Verification &amp; Validation. Proficient in both Manual and Automation testing of Vehicle Diagnostic services.</w:t>
            </w: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Technical Skills</w:t>
            </w:r>
          </w:p>
        </w:tc>
        <w:tc>
          <w:tcPr>
            <w:tcW w:w="8800" w:type="dxa"/>
            <w:tcBorders>
              <w:left w:val="single" w:sz="8" w:space="0" w:color="DADADA"/>
            </w:tcBorders>
            <w:tcMar>
              <w:top w:w="0" w:type="dxa"/>
              <w:left w:w="0" w:type="dxa"/>
              <w:bottom w:w="0" w:type="dxa"/>
              <w:right w:w="0" w:type="dxa"/>
            </w:tcMar>
            <w:hideMark/>
          </w:tcPr>
          <w:tbl>
            <w:tblPr>
              <w:tblStyle w:val="documentskn-mlb1table"/>
              <w:tblW w:w="0" w:type="auto"/>
              <w:tblInd w:w="320" w:type="dxa"/>
              <w:tblLayout w:type="fixed"/>
              <w:tblCellMar>
                <w:left w:w="0" w:type="dxa"/>
                <w:right w:w="0" w:type="dxa"/>
              </w:tblCellMar>
              <w:tblLook w:val="05E0" w:firstRow="1" w:lastRow="1" w:firstColumn="1" w:lastColumn="1" w:noHBand="0" w:noVBand="1"/>
            </w:tblPr>
            <w:tblGrid>
              <w:gridCol w:w="4240"/>
              <w:gridCol w:w="4240"/>
            </w:tblGrid>
            <w:tr w:rsidR="00801C1D">
              <w:tc>
                <w:tcPr>
                  <w:tcW w:w="4240" w:type="dxa"/>
                  <w:tcMar>
                    <w:top w:w="0" w:type="dxa"/>
                    <w:left w:w="0" w:type="dxa"/>
                    <w:bottom w:w="0" w:type="dxa"/>
                    <w:right w:w="0" w:type="dxa"/>
                  </w:tcMar>
                  <w:hideMark/>
                </w:tcPr>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 language</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Python- Hands on</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dSpace</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Automation Desk</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Control Desk</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INCA</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QNX</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CANoe</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Testing and debugging</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ISO 14229 ECU flashing structure</w:t>
                  </w:r>
                  <w:r w:rsidR="006163AC">
                    <w:rPr>
                      <w:rStyle w:val="documentskn-mlb1parentContainersectionparagraphWrapper"/>
                      <w:rFonts w:ascii="Trebuchet MS" w:eastAsia="Trebuchet MS" w:hAnsi="Trebuchet MS" w:cs="Trebuchet MS"/>
                      <w:sz w:val="18"/>
                      <w:szCs w:val="18"/>
                    </w:rPr>
                    <w:t xml:space="preserve"> </w:t>
                  </w:r>
                </w:p>
                <w:p w:rsidR="006163AC" w:rsidRDefault="006163AC">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ISO 26262 Functional Safety</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Performance Testing</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Software testing</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Issue Resolution</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DFMEA</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Code reviews</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Virtualization Technologies</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Vehicle Spy</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MATLAB- Hands on</w:t>
                  </w:r>
                </w:p>
                <w:p w:rsidR="00801C1D" w:rsidRDefault="00000000">
                  <w:pPr>
                    <w:pStyle w:val="documentskn-mlb1ulli"/>
                    <w:numPr>
                      <w:ilvl w:val="0"/>
                      <w:numId w:val="1"/>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IBM Rational Change/CCM</w:t>
                  </w:r>
                </w:p>
              </w:tc>
              <w:tc>
                <w:tcPr>
                  <w:tcW w:w="4240" w:type="dxa"/>
                  <w:tcMar>
                    <w:top w:w="0" w:type="dxa"/>
                    <w:left w:w="0" w:type="dxa"/>
                    <w:bottom w:w="0" w:type="dxa"/>
                    <w:right w:w="0" w:type="dxa"/>
                  </w:tcMar>
                  <w:hideMark/>
                </w:tcPr>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Scrum Methodology</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JIRA</w:t>
                  </w:r>
                  <w:r w:rsidR="00665919">
                    <w:rPr>
                      <w:rStyle w:val="documentskn-mlb1parentContainersectionparagraphWrapper"/>
                      <w:rFonts w:ascii="Trebuchet MS" w:eastAsia="Trebuchet MS" w:hAnsi="Trebuchet MS" w:cs="Trebuchet MS"/>
                      <w:sz w:val="18"/>
                      <w:szCs w:val="18"/>
                    </w:rPr>
                    <w:t xml:space="preserve"> &amp; IBM DOORS</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DPS</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GBFTT</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ISOLAR</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CAN</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LIN</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ETHERNET</w:t>
                  </w:r>
                </w:p>
                <w:p w:rsidR="002B1AAB" w:rsidRDefault="002B1AAB">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RS 232</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Network protocols (TCP/IP protocol)</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Software Development Life Cycle (SDLC)</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DFSS Black Belt</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Sprint Planning</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Backlog management</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Release planning</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Team facilitation</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Cross-functional coordination</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Leading scrum meetings</w:t>
                  </w:r>
                </w:p>
                <w:p w:rsidR="00801C1D" w:rsidRDefault="00000000">
                  <w:pPr>
                    <w:pStyle w:val="documentskn-mlb1ulli"/>
                    <w:numPr>
                      <w:ilvl w:val="0"/>
                      <w:numId w:val="2"/>
                    </w:numPr>
                    <w:ind w:left="37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Microsoft Tools</w:t>
                  </w:r>
                </w:p>
              </w:tc>
            </w:tr>
          </w:tbl>
          <w:p w:rsidR="00801C1D" w:rsidRDefault="00801C1D">
            <w:pPr>
              <w:pBdr>
                <w:left w:val="none" w:sz="0" w:space="16" w:color="auto"/>
                <w:right w:val="none" w:sz="0" w:space="15" w:color="auto"/>
              </w:pBdr>
              <w:rPr>
                <w:rStyle w:val="documentskn-mlb1parentContainersectionparagraphWrapper"/>
                <w:rFonts w:ascii="Trebuchet MS" w:eastAsia="Trebuchet MS" w:hAnsi="Trebuchet MS" w:cs="Trebuchet MS"/>
                <w:sz w:val="18"/>
                <w:szCs w:val="18"/>
              </w:rPr>
            </w:pP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Experience</w:t>
            </w:r>
          </w:p>
        </w:tc>
        <w:tc>
          <w:tcPr>
            <w:tcW w:w="8800" w:type="dxa"/>
            <w:tcBorders>
              <w:left w:val="single" w:sz="8" w:space="0" w:color="DADADA"/>
            </w:tcBorders>
            <w:tcMar>
              <w:top w:w="0" w:type="dxa"/>
              <w:left w:w="0" w:type="dxa"/>
              <w:bottom w:w="0" w:type="dxa"/>
              <w:right w:w="0" w:type="dxa"/>
            </w:tcMar>
            <w:hideMark/>
          </w:tcPr>
          <w:p w:rsidR="00801C1D" w:rsidRDefault="00000000">
            <w:pPr>
              <w:pStyle w:val="documentskn-mlb1paddedline"/>
              <w:pBdr>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t xml:space="preserve">Software Engineer </w:t>
            </w:r>
            <w:r>
              <w:rPr>
                <w:rStyle w:val="span"/>
                <w:rFonts w:ascii="Trebuchet MS" w:eastAsia="Trebuchet MS" w:hAnsi="Trebuchet MS" w:cs="Trebuchet MS"/>
                <w:color w:val="2A2A2A"/>
                <w:sz w:val="18"/>
                <w:szCs w:val="18"/>
              </w:rPr>
              <w:t xml:space="preserve">| </w:t>
            </w:r>
            <w:r>
              <w:rPr>
                <w:rStyle w:val="documentskn-mlb1experiencejobdates"/>
                <w:rFonts w:ascii="Trebuchet MS" w:eastAsia="Trebuchet MS" w:hAnsi="Trebuchet MS" w:cs="Trebuchet MS"/>
                <w:color w:val="2A2A2A"/>
                <w:sz w:val="18"/>
                <w:szCs w:val="18"/>
              </w:rPr>
              <w:t>08/2021</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09/2024</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General Motors</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Milford</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MI</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Responsible for execution and planning for UBSW Engine controller validation and testing.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Identifying the root cause of the issues and providing the reports in the event of ECU development testing.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Coordinating and supporting software developers in UBSW ECU software development stage for Dyno and IVER releases.</w:t>
            </w:r>
          </w:p>
          <w:p w:rsidR="002B1AAB" w:rsidRDefault="00000000" w:rsidP="00502CEC">
            <w:pPr>
              <w:pStyle w:val="documentskn-mlb1ulli"/>
              <w:numPr>
                <w:ilvl w:val="0"/>
                <w:numId w:val="3"/>
              </w:numPr>
              <w:tabs>
                <w:tab w:val="left" w:pos="354"/>
                <w:tab w:val="left" w:pos="356"/>
              </w:tabs>
              <w:spacing w:before="70" w:line="276" w:lineRule="auto"/>
              <w:ind w:right="313"/>
              <w:jc w:val="both"/>
              <w:rPr>
                <w:rStyle w:val="documentskn-mlb1parentContainersectionparagraphWrapper"/>
                <w:rFonts w:ascii="Trebuchet MS" w:eastAsia="Trebuchet MS" w:hAnsi="Trebuchet MS" w:cs="Trebuchet MS"/>
                <w:sz w:val="18"/>
                <w:szCs w:val="18"/>
              </w:rPr>
            </w:pPr>
            <w:r w:rsidRPr="002B1AAB">
              <w:rPr>
                <w:rStyle w:val="documentskn-mlb1parentContainersectionparagraphWrapper"/>
                <w:rFonts w:ascii="Trebuchet MS" w:eastAsia="Trebuchet MS" w:hAnsi="Trebuchet MS" w:cs="Trebuchet MS"/>
                <w:sz w:val="18"/>
                <w:szCs w:val="18"/>
              </w:rPr>
              <w:t>Working with ECU teams to ensure software releases are aligned with the GM release dates and making sure Tier1s follow the release date, and help them resolve any issues that arise, delaying the software.</w:t>
            </w:r>
          </w:p>
          <w:p w:rsidR="002B1AAB" w:rsidRPr="002B1AAB" w:rsidRDefault="002B1AAB" w:rsidP="00502CEC">
            <w:pPr>
              <w:pStyle w:val="documentskn-mlb1ulli"/>
              <w:numPr>
                <w:ilvl w:val="0"/>
                <w:numId w:val="3"/>
              </w:numPr>
              <w:tabs>
                <w:tab w:val="left" w:pos="354"/>
                <w:tab w:val="left" w:pos="356"/>
              </w:tabs>
              <w:spacing w:before="70" w:line="276" w:lineRule="auto"/>
              <w:ind w:right="313"/>
              <w:jc w:val="both"/>
              <w:rPr>
                <w:rStyle w:val="documentskn-mlb1parentContainersectionparagraphWrapper"/>
                <w:rFonts w:ascii="Trebuchet MS" w:eastAsia="Trebuchet MS" w:hAnsi="Trebuchet MS" w:cs="Trebuchet MS"/>
                <w:sz w:val="18"/>
                <w:szCs w:val="18"/>
              </w:rPr>
            </w:pPr>
            <w:r w:rsidRPr="002B1AAB">
              <w:rPr>
                <w:rStyle w:val="documentskn-mlb1parentContainersectionparagraphWrapper"/>
                <w:rFonts w:ascii="Trebuchet MS" w:eastAsia="Trebuchet MS" w:hAnsi="Trebuchet MS" w:cs="Trebuchet MS"/>
                <w:sz w:val="18"/>
                <w:szCs w:val="18"/>
              </w:rPr>
              <w:t>Contributed to the GM and Cruise repository on GitHub by implementing features and fixing bugs, improving project stability and performance.</w:t>
            </w:r>
          </w:p>
          <w:p w:rsidR="002B1AAB" w:rsidRPr="002B1AAB" w:rsidRDefault="002B1AAB" w:rsidP="00502CEC">
            <w:pPr>
              <w:pStyle w:val="ListParagraph"/>
              <w:numPr>
                <w:ilvl w:val="0"/>
                <w:numId w:val="3"/>
              </w:numPr>
              <w:tabs>
                <w:tab w:val="left" w:pos="354"/>
                <w:tab w:val="left" w:pos="356"/>
              </w:tabs>
              <w:spacing w:before="70" w:line="276" w:lineRule="auto"/>
              <w:ind w:right="313"/>
              <w:jc w:val="both"/>
              <w:rPr>
                <w:rStyle w:val="documentskn-mlb1parentContainersectionparagraphWrapper"/>
                <w:rFonts w:ascii="Trebuchet MS" w:eastAsia="Trebuchet MS" w:hAnsi="Trebuchet MS" w:cs="Trebuchet MS"/>
                <w:sz w:val="18"/>
                <w:szCs w:val="18"/>
              </w:rPr>
            </w:pPr>
            <w:r w:rsidRPr="002B1AAB">
              <w:rPr>
                <w:rStyle w:val="documentskn-mlb1parentContainersectionparagraphWrapper"/>
                <w:rFonts w:ascii="Trebuchet MS" w:eastAsia="Trebuchet MS" w:hAnsi="Trebuchet MS" w:cs="Trebuchet MS"/>
                <w:sz w:val="18"/>
                <w:szCs w:val="18"/>
              </w:rPr>
              <w:t>Executing controller integration on time and with quality to meet the program milestones. Providing controller integration issue status to leadership and appropriate program teams.</w:t>
            </w:r>
          </w:p>
          <w:p w:rsidR="002B1AAB" w:rsidRPr="002B1AAB" w:rsidRDefault="002B1AAB" w:rsidP="00502CEC">
            <w:pPr>
              <w:pStyle w:val="ListParagraph"/>
              <w:numPr>
                <w:ilvl w:val="0"/>
                <w:numId w:val="3"/>
              </w:numPr>
              <w:tabs>
                <w:tab w:val="left" w:pos="354"/>
                <w:tab w:val="left" w:pos="356"/>
              </w:tabs>
              <w:spacing w:before="70" w:line="276" w:lineRule="auto"/>
              <w:ind w:right="313"/>
              <w:jc w:val="both"/>
              <w:rPr>
                <w:rStyle w:val="documentskn-mlb1parentContainersectionparagraphWrapper"/>
                <w:rFonts w:ascii="Trebuchet MS" w:eastAsia="Trebuchet MS" w:hAnsi="Trebuchet MS" w:cs="Trebuchet MS"/>
                <w:sz w:val="18"/>
                <w:szCs w:val="18"/>
              </w:rPr>
            </w:pPr>
            <w:r w:rsidRPr="002B1AAB">
              <w:rPr>
                <w:rStyle w:val="documentskn-mlb1parentContainersectionparagraphWrapper"/>
                <w:rFonts w:ascii="Trebuchet MS" w:eastAsia="Trebuchet MS" w:hAnsi="Trebuchet MS" w:cs="Trebuchet MS"/>
                <w:sz w:val="18"/>
                <w:szCs w:val="18"/>
              </w:rPr>
              <w:t>Working with technical specialists to resolve challenging system interaction issues, working to create a robust method to predict and prevent integration issues, and developing robust system issue resolving techniques and technologies.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Aligning with current GM Virtual testing and developing new robust test cases that would cover all the possible test scenarios for UBSW.</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Supervising SUB PDTs for various UBSW controllers globally and resolving issues relating to UBSW development.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Analyzing the ECU issues, working with the required teams, and tracking the issue to closure.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lastRenderedPageBreak/>
              <w:t>Ethernet configurations in vehicle embedded controls, electrical architecture, and integration.</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Conducting brainstorming sessions on the latest trends in software engineering, quality, architecture, and development processes.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Analyzing system-level software developed across the organization to improve software quality.</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Analyzing and developing software solutions by reducing the complexity of code and performing software peer reviews.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Reviewing existing software to improve quality, maintainability, reusability, and other software improvements.</w:t>
            </w:r>
          </w:p>
          <w:p w:rsidR="00502CEC" w:rsidRPr="00502CEC" w:rsidRDefault="00502CEC" w:rsidP="00502CEC">
            <w:pPr>
              <w:pStyle w:val="documentskn-mlb1ulli"/>
              <w:numPr>
                <w:ilvl w:val="0"/>
                <w:numId w:val="3"/>
              </w:numPr>
              <w:pBdr>
                <w:left w:val="none" w:sz="0" w:space="0" w:color="auto"/>
              </w:pBdr>
              <w:ind w:right="300"/>
              <w:rPr>
                <w:rStyle w:val="documentskn-mlb1parentContainersectionparagraphWrapper"/>
                <w:rFonts w:ascii="Trebuchet MS" w:eastAsia="Trebuchet MS" w:hAnsi="Trebuchet MS" w:cs="Trebuchet MS"/>
                <w:sz w:val="18"/>
                <w:szCs w:val="18"/>
              </w:rPr>
            </w:pPr>
            <w:r w:rsidRPr="00502CEC">
              <w:rPr>
                <w:rStyle w:val="documentskn-mlb1parentContainersectionparagraphWrapper"/>
                <w:rFonts w:ascii="Trebuchet MS" w:eastAsia="Trebuchet MS" w:hAnsi="Trebuchet MS" w:cs="Trebuchet MS"/>
                <w:sz w:val="18"/>
                <w:szCs w:val="18"/>
              </w:rPr>
              <w:t>Identifying and performing the root cause analysis of problems in system features, controller hardware, software, calibration, etc. that result in system operation that does not meet design intent or customer requirements.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Developing and working on setting the standards for models and code within the organization to align with optimum software architecture practices.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Troubleshooting the code to resolve design deficiencies and developing solutions.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Coordinating with cross-functional teams, such as Systems &amp; Safety Engineering, Electrical Architecture, and Core Software Tools &amp; Architecture, to drive system-level analysis for software solutions being developed across the organizations.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Implemented automated build and deployment processes for applications with CI and CD tools.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Created detailed design documents, test plans, user manuals, release notes, and other related documentation.</w:t>
            </w:r>
          </w:p>
          <w:p w:rsidR="00665919" w:rsidRPr="00665919" w:rsidRDefault="00665919" w:rsidP="00502CEC">
            <w:pPr>
              <w:pStyle w:val="documentskn-mlb1ulli"/>
              <w:numPr>
                <w:ilvl w:val="0"/>
                <w:numId w:val="3"/>
              </w:numPr>
              <w:pBdr>
                <w:left w:val="none" w:sz="0" w:space="0" w:color="auto"/>
              </w:pBdr>
              <w:ind w:right="300"/>
              <w:rPr>
                <w:rStyle w:val="documentskn-mlb1parentContainersectionparagraphWrapper"/>
                <w:rFonts w:ascii="Trebuchet MS" w:eastAsia="Trebuchet MS" w:hAnsi="Trebuchet MS" w:cs="Trebuchet MS"/>
                <w:sz w:val="18"/>
                <w:szCs w:val="18"/>
              </w:rPr>
            </w:pPr>
            <w:r w:rsidRPr="00665919">
              <w:rPr>
                <w:rStyle w:val="documentskn-mlb1parentContainersectionparagraphWrapper"/>
                <w:rFonts w:ascii="Trebuchet MS" w:eastAsia="Trebuchet MS" w:hAnsi="Trebuchet MS" w:cs="Trebuchet MS"/>
                <w:sz w:val="18"/>
                <w:szCs w:val="18"/>
              </w:rPr>
              <w:t>Familiarity with embedded firmware development tools, including debugging capabilities, code tracing, and problem-solving involving both firmware and hardware.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Monitored system performance and troubleshooted issues in the production environment.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Provided technical support to customers regarding product usage and troubleshooting issues.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Participated in regular meetings with stakeholders to discuss project progress, changes, and challenges.</w:t>
            </w:r>
          </w:p>
          <w:p w:rsidR="00801C1D" w:rsidRDefault="00000000">
            <w:pPr>
              <w:pStyle w:val="documentskn-mlb1paddedline"/>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t>Electrified Powertrain Software Component HIL Verification Engineer</w:t>
            </w:r>
            <w:r>
              <w:rPr>
                <w:rStyle w:val="span"/>
                <w:rFonts w:ascii="Trebuchet MS" w:eastAsia="Trebuchet MS" w:hAnsi="Trebuchet MS" w:cs="Trebuchet MS"/>
                <w:color w:val="2A2A2A"/>
                <w:sz w:val="18"/>
                <w:szCs w:val="18"/>
              </w:rPr>
              <w:t xml:space="preserve"> | </w:t>
            </w:r>
            <w:r>
              <w:rPr>
                <w:rStyle w:val="documentskn-mlb1experiencejobdates"/>
                <w:rFonts w:ascii="Trebuchet MS" w:eastAsia="Trebuchet MS" w:hAnsi="Trebuchet MS" w:cs="Trebuchet MS"/>
                <w:color w:val="2A2A2A"/>
                <w:sz w:val="18"/>
                <w:szCs w:val="18"/>
              </w:rPr>
              <w:t>03/2020</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08/2021</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Fiat Chrysler Automobiles-FCA</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Auburn Hills</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MI</w:t>
            </w:r>
          </w:p>
          <w:p w:rsidR="00801C1D" w:rsidRDefault="00000000" w:rsidP="00502CEC">
            <w:pPr>
              <w:pStyle w:val="documentskn-mlb1ulli"/>
              <w:numPr>
                <w:ilvl w:val="0"/>
                <w:numId w:val="3"/>
              </w:numPr>
              <w:spacing w:before="100"/>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Setting up the measurement environment using dSpace, Control Desk, and CANoe.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Performed data analysis for calibration adjustments in INCA</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Flashing plant model software on the HIL setup.</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Integrated plant models from multiple vehicle domains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Developing and executing test plans within Automation Desk for multiple releases.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Compiling verification and test documentation for the automation desk</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Ensured robust integration between Transmission and other ECU software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Modifying existing test scripts in alignment with system requirements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Revised scripts to streamline report generation</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Deployed CANoe/CANalyzer for comprehensive network parameter assessment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Optimized monitoring processes with specialized tools like INCA and MDA</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Tested functionalities in Component HIL</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Configuring INCA hardware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Creating experiments and measurement displays in INCA.</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Using Calibration displays to change the calibration values through INCA working page.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Downloading and flashing the software from Reference page to Working Page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Measuring Calibration data, Configurations, and databases on the INCA</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Performing post- analysis of the measured data, comparing different calibration data</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Developing HIL test automation solutions for Integration testing of vehicle features and functions, demonstrated technical and professional skills in job- related area as required</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(Auburn Hills, MI)</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Additional Responsibilities in Integration: Creating Software Release notes for all the assigned releases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Gathering ACR's and SWCR's from Rational Change and merging them to release notes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Updating SWCR's in the IBM rational Change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Involving in Code Generation for certain rings in the release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Participating in daily Scrum meetings via IBM- Change and Configuration Management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Updating CFTS document in ACR's for tracking purpose</w:t>
            </w:r>
          </w:p>
          <w:p w:rsidR="00801C1D" w:rsidRDefault="00000000">
            <w:pPr>
              <w:pStyle w:val="documentskn-mlb1paddedline"/>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t>Vehicle Software Integration Engineer - VSIE</w:t>
            </w:r>
            <w:r>
              <w:rPr>
                <w:rStyle w:val="span"/>
                <w:rFonts w:ascii="Trebuchet MS" w:eastAsia="Trebuchet MS" w:hAnsi="Trebuchet MS" w:cs="Trebuchet MS"/>
                <w:color w:val="2A2A2A"/>
                <w:sz w:val="18"/>
                <w:szCs w:val="18"/>
              </w:rPr>
              <w:t xml:space="preserve"> | </w:t>
            </w:r>
            <w:r>
              <w:rPr>
                <w:rStyle w:val="documentskn-mlb1experiencejobdates"/>
                <w:rFonts w:ascii="Trebuchet MS" w:eastAsia="Trebuchet MS" w:hAnsi="Trebuchet MS" w:cs="Trebuchet MS"/>
                <w:color w:val="2A2A2A"/>
                <w:sz w:val="18"/>
                <w:szCs w:val="18"/>
              </w:rPr>
              <w:t>03/2018</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03/2020</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General Motors</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Warren</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MI</w:t>
            </w:r>
          </w:p>
          <w:p w:rsidR="00801C1D" w:rsidRDefault="00000000" w:rsidP="00502CEC">
            <w:pPr>
              <w:pStyle w:val="documentskn-mlb1ulli"/>
              <w:numPr>
                <w:ilvl w:val="0"/>
                <w:numId w:val="3"/>
              </w:numPr>
              <w:spacing w:before="100"/>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lastRenderedPageBreak/>
              <w:t>Responsible for the integration and high-level testing of vehicle electronic control systems and software.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Executed bench-level Design Integration Testing (DIT) of VesCoM releases prior to vehicle builds and rides to identify and resolve significant software integration issues.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Verify GMLAN and Serial data communication (CAN, LIN) between all vehicle controllers, IOs, and user interfaces.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Performed data acquisition on CAN, LIN, and cybersecurity communication buses with debugging tool for analysis.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Identify issues and communicate them to DREs (Design Release Engineers), suppliers, and work with them to ensure issues are resolved in the course of time.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Support/Conduct pre-IV (Integration Vehicle) GBFTT Readiness Testing with Assembly Verification team.</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Review and approve development vehicle software and hardware configurations with Controls Manager prior to tests and ride trips.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Coordinate 3PD Master Parts List for serial data components creation for pre-production builds to allow flash programming.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Support pre-production data file readiness and software assessment, and create IVER Software and Calibrations documentation.</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Support pre-production and production build activities, and vehicle ride trips as required.</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Monitor End of Line Test results during vehicle launch and assist in investigation of issues.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Troubleshoot and root cause hardware and software end-of-line (EOL) issues in the plant.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Support root-cause effort for problem resolution to component level.</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Recorded ESIMS entries in GM database to track issues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Ensured closure of ESIMS by closely tracking progress in PRTS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Trained in Doors, Rational Team Concert, and Rhapsody.</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Supporting all Vehicle Software during major development milestones and ensuring that the release has the desired functionalities to achieve certain milestones.</w:t>
            </w:r>
          </w:p>
          <w:p w:rsidR="00801C1D" w:rsidRDefault="00000000">
            <w:pPr>
              <w:pStyle w:val="documentskn-mlb1paddedline"/>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t>Software Test Engineer</w:t>
            </w:r>
            <w:r>
              <w:rPr>
                <w:rStyle w:val="span"/>
                <w:rFonts w:ascii="Trebuchet MS" w:eastAsia="Trebuchet MS" w:hAnsi="Trebuchet MS" w:cs="Trebuchet MS"/>
                <w:color w:val="2A2A2A"/>
                <w:sz w:val="18"/>
                <w:szCs w:val="18"/>
              </w:rPr>
              <w:t xml:space="preserve"> | </w:t>
            </w:r>
            <w:r>
              <w:rPr>
                <w:rStyle w:val="documentskn-mlb1experiencejobdates"/>
                <w:rFonts w:ascii="Trebuchet MS" w:eastAsia="Trebuchet MS" w:hAnsi="Trebuchet MS" w:cs="Trebuchet MS"/>
                <w:color w:val="2A2A2A"/>
                <w:sz w:val="18"/>
                <w:szCs w:val="18"/>
              </w:rPr>
              <w:t>01/2018</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02/2018</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Harman International</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Farmington Hills</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MI</w:t>
            </w:r>
          </w:p>
          <w:p w:rsidR="00801C1D" w:rsidRDefault="00000000" w:rsidP="00502CEC">
            <w:pPr>
              <w:pStyle w:val="documentskn-mlb1ulli"/>
              <w:numPr>
                <w:ilvl w:val="0"/>
                <w:numId w:val="3"/>
              </w:numPr>
              <w:spacing w:before="100"/>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Testing Pre-Integration builds upon release for the Infotainment System.</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Verifying Merge Requests and Change Requests.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Ticket reproduction upon request and collecting logs from Android Logcat.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Generated requirement-specific test scenarios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Reviewed and updated Artifacts in DNG to align with Customer specifications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Coordinated with remote teams to achieve improved results</w:t>
            </w:r>
          </w:p>
          <w:p w:rsidR="00801C1D" w:rsidRDefault="00000000">
            <w:pPr>
              <w:pStyle w:val="documentskn-mlb1paddedline"/>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t>Domain Tester</w:t>
            </w:r>
            <w:r>
              <w:rPr>
                <w:rStyle w:val="span"/>
                <w:rFonts w:ascii="Trebuchet MS" w:eastAsia="Trebuchet MS" w:hAnsi="Trebuchet MS" w:cs="Trebuchet MS"/>
                <w:color w:val="2A2A2A"/>
                <w:sz w:val="18"/>
                <w:szCs w:val="18"/>
              </w:rPr>
              <w:t xml:space="preserve"> | </w:t>
            </w:r>
            <w:r>
              <w:rPr>
                <w:rStyle w:val="documentskn-mlb1experiencejobdates"/>
                <w:rFonts w:ascii="Trebuchet MS" w:eastAsia="Trebuchet MS" w:hAnsi="Trebuchet MS" w:cs="Trebuchet MS"/>
                <w:color w:val="2A2A2A"/>
                <w:sz w:val="18"/>
                <w:szCs w:val="18"/>
              </w:rPr>
              <w:t>04/2017</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12/2017</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Panasonic Automotive Systems of America</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Peachtree City</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GA</w:t>
            </w:r>
          </w:p>
          <w:p w:rsidR="00801C1D" w:rsidRDefault="00000000" w:rsidP="00502CEC">
            <w:pPr>
              <w:pStyle w:val="documentskn-mlb1ulli"/>
              <w:numPr>
                <w:ilvl w:val="0"/>
                <w:numId w:val="3"/>
              </w:numPr>
              <w:spacing w:before="100"/>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Conducting Bluetooth Sanity Testing for each local build release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Simulated bugs as requested by development team</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Utilized Comprobe Protocol Low Energy Analyzer for Air Trace collection</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Verifying and closing the defects in the official build and moving to Build Checkout Complete, as per request.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Monitored Bugs in QNX</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Collecting Main Micro UDP, Main Micro Serial, Boot Micro Serial Log, CAN logs, BT Air Traces.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Having a good command of Comprobe Protocol Low Energy Analyzer hardware.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Attending the meeting with the offshore team in China, Dalian, and providing them assistance.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Performing Wi-Fi Sanity Testing for every local build release.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Remote operations testing on bench related to Networking.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Gathered SWI logs for issue debugging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Collection Packet - Cap (rmnet0 and rmnet1) logs for analyzing data flow for the vehicle while CAN Speed is Zero and Non-Zero.</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Doing FOTA updates as per requests.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SOS and Wi-Fi Functionality Verification and Enhancement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Collecting Main Micro UDP, Main Micro Serial, Boot Micro Serial Log, CAN logs.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Reproducing the defects as per request from the developer and Domain Engineer.</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Working on both in-vehicle and bench testing.</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Connecting with Sirius XM and AT&amp;T association for registering the vehicle radios for both SOS and Wi-Fi.</w:t>
            </w:r>
          </w:p>
          <w:p w:rsidR="00801C1D" w:rsidRDefault="00000000">
            <w:pPr>
              <w:pStyle w:val="documentskn-mlb1paddedline"/>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aps/>
                <w:color w:val="2A2A2A"/>
                <w:sz w:val="18"/>
                <w:szCs w:val="18"/>
              </w:rPr>
              <w:lastRenderedPageBreak/>
              <w:t>Software Test Engineer</w:t>
            </w:r>
            <w:r>
              <w:rPr>
                <w:rStyle w:val="span"/>
                <w:rFonts w:ascii="Trebuchet MS" w:eastAsia="Trebuchet MS" w:hAnsi="Trebuchet MS" w:cs="Trebuchet MS"/>
                <w:color w:val="2A2A2A"/>
                <w:sz w:val="18"/>
                <w:szCs w:val="18"/>
              </w:rPr>
              <w:t xml:space="preserve"> | </w:t>
            </w:r>
            <w:r>
              <w:rPr>
                <w:rStyle w:val="documentskn-mlb1experiencejobdates"/>
                <w:rFonts w:ascii="Trebuchet MS" w:eastAsia="Trebuchet MS" w:hAnsi="Trebuchet MS" w:cs="Trebuchet MS"/>
                <w:color w:val="2A2A2A"/>
                <w:sz w:val="18"/>
                <w:szCs w:val="18"/>
              </w:rPr>
              <w:t>10/2016</w:t>
            </w:r>
            <w:r>
              <w:rPr>
                <w:rStyle w:val="span"/>
                <w:rFonts w:ascii="Trebuchet MS" w:eastAsia="Trebuchet MS" w:hAnsi="Trebuchet MS" w:cs="Trebuchet MS"/>
                <w:color w:val="2A2A2A"/>
                <w:sz w:val="18"/>
                <w:szCs w:val="18"/>
              </w:rPr>
              <w:t xml:space="preserve"> to </w:t>
            </w:r>
            <w:r>
              <w:rPr>
                <w:rStyle w:val="documentskn-mlb1experiencejobdates"/>
                <w:rFonts w:ascii="Trebuchet MS" w:eastAsia="Trebuchet MS" w:hAnsi="Trebuchet MS" w:cs="Trebuchet MS"/>
                <w:color w:val="2A2A2A"/>
                <w:sz w:val="18"/>
                <w:szCs w:val="18"/>
              </w:rPr>
              <w:t>04/2017</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companyname"/>
                <w:rFonts w:ascii="Trebuchet MS" w:eastAsia="Trebuchet MS" w:hAnsi="Trebuchet MS" w:cs="Trebuchet MS"/>
                <w:color w:val="2A2A2A"/>
                <w:sz w:val="18"/>
                <w:szCs w:val="18"/>
              </w:rPr>
              <w:t>Panasonic Automotive Systems of America (PASA)</w:t>
            </w:r>
            <w:r>
              <w:rPr>
                <w:rStyle w:val="span"/>
                <w:rFonts w:ascii="Trebuchet MS" w:eastAsia="Trebuchet MS" w:hAnsi="Trebuchet MS" w:cs="Trebuchet MS"/>
                <w:color w:val="2A2A2A"/>
                <w:sz w:val="18"/>
                <w:szCs w:val="18"/>
              </w:rPr>
              <w:t xml:space="preserve"> - </w:t>
            </w:r>
            <w:r>
              <w:rPr>
                <w:rStyle w:val="documentskn-mlb1jobcity"/>
                <w:rFonts w:ascii="Trebuchet MS" w:eastAsia="Trebuchet MS" w:hAnsi="Trebuchet MS" w:cs="Trebuchet MS"/>
                <w:color w:val="2A2A2A"/>
                <w:sz w:val="18"/>
                <w:szCs w:val="18"/>
              </w:rPr>
              <w:t>Peachtree City</w:t>
            </w:r>
            <w:r>
              <w:rPr>
                <w:rStyle w:val="span"/>
                <w:rFonts w:ascii="Trebuchet MS" w:eastAsia="Trebuchet MS" w:hAnsi="Trebuchet MS" w:cs="Trebuchet MS"/>
                <w:color w:val="2A2A2A"/>
                <w:sz w:val="18"/>
                <w:szCs w:val="18"/>
              </w:rPr>
              <w:t xml:space="preserve">, </w:t>
            </w:r>
            <w:r>
              <w:rPr>
                <w:rStyle w:val="documentskn-mlb1jobstate"/>
                <w:rFonts w:ascii="Trebuchet MS" w:eastAsia="Trebuchet MS" w:hAnsi="Trebuchet MS" w:cs="Trebuchet MS"/>
                <w:color w:val="2A2A2A"/>
                <w:sz w:val="18"/>
                <w:szCs w:val="18"/>
              </w:rPr>
              <w:t>GA</w:t>
            </w:r>
          </w:p>
          <w:p w:rsidR="00801C1D" w:rsidRDefault="00000000" w:rsidP="00502CEC">
            <w:pPr>
              <w:pStyle w:val="documentskn-mlb1ulli"/>
              <w:numPr>
                <w:ilvl w:val="0"/>
                <w:numId w:val="3"/>
              </w:numPr>
              <w:spacing w:before="100"/>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Performed in Vehicle and Bench Testing for different Infotainment Modules.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Have a good command of Antitheft for both NTG 5*1 and 5*2.</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Converted head units into antitheft systems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Have a good command on recovering of Head Unit's, which were corrupted for both NTG 5*1 and 5*2.</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Used TUT to flash the latest build in the Head Unit.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Root Cause Analysis of various functions of BT at message level using BT Sniffer.</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Have a good command of Telematics, called Pass Module.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Extensively Checked RVC Functionality for CLA 250, GLA, GLC, and C300 class vehicles.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Good command of FM DAB and FM Multifunctional Generator.</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Collecting different kinds of logs like Emergency Logs, PASA Logs, CAN logs, Coral BT Logs, BT Air logs, J4, and V850 logs to perform initial analysis and send them to the developer team for further in-depth analysis.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Captured Coral Bluetooth logs via Head Unit by processing debug files.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Gathered logs from Tele-Motive Link Generator in Vehicle known as BluePirat</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Tested on bench and in-vehicle for different modules such as Networking, Media, Android Auto, Apple CarPlay, Baidu Car Life, MB Companion, Mercedes-Benz Link.</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Preparing the bug reports for the issues, looking at the logs to separate them using the time of occurrence, and reporting the issues to the developer team in RTC.</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Reporting the bugs in the RTM using QNX.</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Good knowledge of flashing 'Mot' file using Debug board and Minicubes with the help of RS232 Drivers.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Executed both sanity and regression tests consistently across build updates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Executed Boundary and Category Testing with CTT and Start-up Conditions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Executed comprehensive tests including positive, negative, and corner cases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Executed regression tests for every release</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Facilitated cross-border communication to align on project timelines</w:t>
            </w:r>
          </w:p>
          <w:p w:rsidR="00801C1D" w:rsidRDefault="00000000" w:rsidP="00502CEC">
            <w:pPr>
              <w:pStyle w:val="documentskn-mlb1ulli"/>
              <w:numPr>
                <w:ilvl w:val="0"/>
                <w:numId w:val="3"/>
              </w:numPr>
              <w:ind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Participated actively in daily scrum meetings</w:t>
            </w: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lastRenderedPageBreak/>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Education</w:t>
            </w:r>
          </w:p>
        </w:tc>
        <w:tc>
          <w:tcPr>
            <w:tcW w:w="8800" w:type="dxa"/>
            <w:tcBorders>
              <w:left w:val="single" w:sz="8" w:space="0" w:color="DADADA"/>
            </w:tcBorders>
            <w:tcMar>
              <w:top w:w="0" w:type="dxa"/>
              <w:left w:w="0" w:type="dxa"/>
              <w:bottom w:w="0" w:type="dxa"/>
              <w:right w:w="0" w:type="dxa"/>
            </w:tcMar>
            <w:hideMark/>
          </w:tcPr>
          <w:p w:rsidR="00801C1D" w:rsidRDefault="00000000">
            <w:pPr>
              <w:pStyle w:val="documentskn-mlb1educationsinglecolumnpaddedlinenth-child1"/>
              <w:pBdr>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olor w:val="2A2A2A"/>
                <w:sz w:val="18"/>
                <w:szCs w:val="18"/>
              </w:rPr>
              <w:t>University of Bridgeport</w:t>
            </w:r>
            <w:r>
              <w:rPr>
                <w:rStyle w:val="documentskn-mlb1parentContainersectionparagraphWrapper"/>
                <w:rFonts w:ascii="Trebuchet MS" w:eastAsia="Trebuchet MS" w:hAnsi="Trebuchet MS" w:cs="Trebuchet MS"/>
                <w:sz w:val="18"/>
                <w:szCs w:val="18"/>
              </w:rPr>
              <w:t xml:space="preserve"> </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olor w:val="2A2A2A"/>
                <w:sz w:val="18"/>
                <w:szCs w:val="18"/>
              </w:rPr>
              <w:t>M.S</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span"/>
                <w:rFonts w:ascii="Trebuchet MS" w:eastAsia="Trebuchet MS" w:hAnsi="Trebuchet MS" w:cs="Trebuchet MS"/>
                <w:color w:val="2A2A2A"/>
                <w:sz w:val="18"/>
                <w:szCs w:val="18"/>
              </w:rPr>
              <w:t xml:space="preserve">Electrical Engineering, </w:t>
            </w:r>
            <w:r>
              <w:rPr>
                <w:rStyle w:val="span"/>
                <w:rFonts w:ascii="Trebuchet MS" w:eastAsia="Trebuchet MS" w:hAnsi="Trebuchet MS" w:cs="Trebuchet MS"/>
                <w:b/>
                <w:bCs/>
                <w:color w:val="2A2A2A"/>
                <w:sz w:val="18"/>
                <w:szCs w:val="18"/>
              </w:rPr>
              <w:t>05/2016</w:t>
            </w:r>
          </w:p>
          <w:p w:rsidR="00801C1D" w:rsidRDefault="00000000">
            <w:pPr>
              <w:pStyle w:val="documentskn-mlb1educationsinglecolumnpaddedlinenth-child1"/>
              <w:pBdr>
                <w:top w:val="none" w:sz="0" w:space="20" w:color="auto"/>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olor w:val="2A2A2A"/>
                <w:sz w:val="18"/>
                <w:szCs w:val="18"/>
              </w:rPr>
              <w:t>Jawaharlal Nehru Technological University</w:t>
            </w:r>
            <w:r>
              <w:rPr>
                <w:rStyle w:val="documentskn-mlb1parentContainersectionparagraphWrapper"/>
                <w:rFonts w:ascii="Trebuchet MS" w:eastAsia="Trebuchet MS" w:hAnsi="Trebuchet MS" w:cs="Trebuchet MS"/>
                <w:sz w:val="18"/>
                <w:szCs w:val="18"/>
              </w:rPr>
              <w:t xml:space="preserve"> </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documentskn-mlb1txtBold"/>
                <w:rFonts w:ascii="Trebuchet MS" w:eastAsia="Trebuchet MS" w:hAnsi="Trebuchet MS" w:cs="Trebuchet MS"/>
                <w:color w:val="2A2A2A"/>
                <w:sz w:val="18"/>
                <w:szCs w:val="18"/>
              </w:rPr>
              <w:t>B. Tech</w:t>
            </w:r>
          </w:p>
          <w:p w:rsidR="00801C1D" w:rsidRDefault="00000000">
            <w:pPr>
              <w:pStyle w:val="documentskn-mlb1paddedline"/>
              <w:ind w:left="320" w:right="300"/>
              <w:rPr>
                <w:rStyle w:val="documentskn-mlb1parentContainersectionparagraphWrapper"/>
                <w:rFonts w:ascii="Trebuchet MS" w:eastAsia="Trebuchet MS" w:hAnsi="Trebuchet MS" w:cs="Trebuchet MS"/>
                <w:sz w:val="18"/>
                <w:szCs w:val="18"/>
              </w:rPr>
            </w:pPr>
            <w:r>
              <w:rPr>
                <w:rStyle w:val="span"/>
                <w:rFonts w:ascii="Trebuchet MS" w:eastAsia="Trebuchet MS" w:hAnsi="Trebuchet MS" w:cs="Trebuchet MS"/>
                <w:color w:val="2A2A2A"/>
                <w:sz w:val="18"/>
                <w:szCs w:val="18"/>
              </w:rPr>
              <w:t xml:space="preserve">Electronics and Communications, </w:t>
            </w:r>
            <w:r>
              <w:rPr>
                <w:rStyle w:val="span"/>
                <w:rFonts w:ascii="Trebuchet MS" w:eastAsia="Trebuchet MS" w:hAnsi="Trebuchet MS" w:cs="Trebuchet MS"/>
                <w:b/>
                <w:bCs/>
                <w:color w:val="2A2A2A"/>
                <w:sz w:val="18"/>
                <w:szCs w:val="18"/>
              </w:rPr>
              <w:t>05/2014</w:t>
            </w:r>
          </w:p>
          <w:p w:rsidR="00801C1D" w:rsidRDefault="00801C1D">
            <w:pPr>
              <w:pStyle w:val="documentskn-mlb1paddedline"/>
              <w:ind w:left="320" w:right="300"/>
              <w:rPr>
                <w:rStyle w:val="documentskn-mlb1parentContainersectionparagraphWrapper"/>
                <w:rFonts w:ascii="Trebuchet MS" w:eastAsia="Trebuchet MS" w:hAnsi="Trebuchet MS" w:cs="Trebuchet MS"/>
                <w:sz w:val="18"/>
                <w:szCs w:val="18"/>
              </w:rPr>
            </w:pP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Languages</w:t>
            </w:r>
          </w:p>
        </w:tc>
        <w:tc>
          <w:tcPr>
            <w:tcW w:w="8800" w:type="dxa"/>
            <w:tcBorders>
              <w:left w:val="single" w:sz="8" w:space="0" w:color="DADADA"/>
            </w:tcBorders>
            <w:tcMar>
              <w:top w:w="0" w:type="dxa"/>
              <w:left w:w="0" w:type="dxa"/>
              <w:bottom w:w="0" w:type="dxa"/>
              <w:right w:w="0" w:type="dxa"/>
            </w:tcMar>
            <w:hideMark/>
          </w:tcPr>
          <w:tbl>
            <w:tblPr>
              <w:tblStyle w:val="documentskn-mlb1langSecparagraphWrapperlnggparatable"/>
              <w:tblW w:w="0" w:type="auto"/>
              <w:tblCellSpacing w:w="0" w:type="dxa"/>
              <w:tblInd w:w="320" w:type="dxa"/>
              <w:tblLayout w:type="fixed"/>
              <w:tblCellMar>
                <w:left w:w="0" w:type="dxa"/>
                <w:right w:w="0" w:type="dxa"/>
              </w:tblCellMar>
              <w:tblLook w:val="05E0" w:firstRow="1" w:lastRow="1" w:firstColumn="1" w:lastColumn="1" w:noHBand="0" w:noVBand="1"/>
            </w:tblPr>
            <w:tblGrid>
              <w:gridCol w:w="3890"/>
              <w:gridCol w:w="300"/>
              <w:gridCol w:w="3890"/>
            </w:tblGrid>
            <w:tr w:rsidR="00801C1D">
              <w:trPr>
                <w:tblCellSpacing w:w="0" w:type="dxa"/>
              </w:trPr>
              <w:tc>
                <w:tcPr>
                  <w:tcW w:w="3890" w:type="dxa"/>
                  <w:tcMar>
                    <w:top w:w="100" w:type="dxa"/>
                    <w:left w:w="0" w:type="dxa"/>
                    <w:bottom w:w="0" w:type="dxa"/>
                    <w:right w:w="0" w:type="dxa"/>
                  </w:tcMar>
                  <w:hideMark/>
                </w:tcPr>
                <w:p w:rsidR="00801C1D" w:rsidRDefault="00000000">
                  <w:pPr>
                    <w:pStyle w:val="documentskn-mlb1langSecsinglecolumn"/>
                    <w:rPr>
                      <w:rStyle w:val="documentskn-mlb1parentContainersectionparagraphWrapperparagraphCharacter"/>
                      <w:rFonts w:ascii="Trebuchet MS" w:eastAsia="Trebuchet MS" w:hAnsi="Trebuchet MS" w:cs="Trebuchet MS"/>
                      <w:color w:val="2A2A2A"/>
                      <w:sz w:val="18"/>
                      <w:szCs w:val="18"/>
                    </w:rPr>
                  </w:pPr>
                  <w:r>
                    <w:rPr>
                      <w:rStyle w:val="documentskn-mlb1langSecfieldany"/>
                      <w:rFonts w:ascii="Trebuchet MS" w:eastAsia="Trebuchet MS" w:hAnsi="Trebuchet MS" w:cs="Trebuchet MS"/>
                      <w:b/>
                      <w:bCs/>
                      <w:color w:val="2A2A2A"/>
                      <w:sz w:val="18"/>
                      <w:szCs w:val="18"/>
                    </w:rPr>
                    <w:t>German</w:t>
                  </w:r>
                  <w:r>
                    <w:rPr>
                      <w:rStyle w:val="documentskn-mlb1langSecfieldany"/>
                      <w:rFonts w:ascii="Trebuchet MS" w:eastAsia="Trebuchet MS" w:hAnsi="Trebuchet MS" w:cs="Trebuchet MS"/>
                      <w:color w:val="2A2A2A"/>
                      <w:sz w:val="18"/>
                      <w:szCs w:val="18"/>
                    </w:rPr>
                    <w:t>:</w:t>
                  </w:r>
                  <w:r>
                    <w:rPr>
                      <w:rStyle w:val="documentlangSecfirstparagraphfield"/>
                      <w:rFonts w:ascii="Trebuchet MS" w:eastAsia="Trebuchet MS" w:hAnsi="Trebuchet MS" w:cs="Trebuchet MS"/>
                      <w:color w:val="2A2A2A"/>
                      <w:sz w:val="18"/>
                      <w:szCs w:val="18"/>
                    </w:rPr>
                    <w:t xml:space="preserve"> </w:t>
                  </w:r>
                </w:p>
                <w:p w:rsidR="00801C1D" w:rsidRDefault="00000000">
                  <w:pPr>
                    <w:pStyle w:val="documentsliced-rect"/>
                    <w:spacing w:before="70" w:line="160" w:lineRule="exact"/>
                    <w:rPr>
                      <w:rStyle w:val="documentskn-mlb1parentContainersectionparagraphWrapperparagraphCharacter"/>
                      <w:rFonts w:ascii="Trebuchet MS" w:eastAsia="Trebuchet MS" w:hAnsi="Trebuchet MS" w:cs="Trebuchet MS"/>
                      <w:color w:val="2A2A2A"/>
                      <w:sz w:val="18"/>
                      <w:szCs w:val="18"/>
                    </w:rPr>
                  </w:pPr>
                  <w:r>
                    <w:rPr>
                      <w:rStyle w:val="documentskn-mlb1parentContainersectionparagraphWrapperparagraphCharacter"/>
                      <w:rFonts w:ascii="Trebuchet MS" w:eastAsia="Trebuchet MS" w:hAnsi="Trebuchet MS" w:cs="Trebuchet MS"/>
                      <w:noProof/>
                      <w:color w:val="2A2A2A"/>
                      <w:sz w:val="18"/>
                      <w:szCs w:val="18"/>
                    </w:rPr>
                    <w:drawing>
                      <wp:inline distT="0" distB="0" distL="0" distR="0">
                        <wp:extent cx="2474073" cy="76775"/>
                        <wp:effectExtent l="0" t="0" r="0" b="0"/>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7"/>
                                <a:stretch>
                                  <a:fillRect/>
                                </a:stretch>
                              </pic:blipFill>
                              <pic:spPr>
                                <a:xfrm>
                                  <a:off x="0" y="0"/>
                                  <a:ext cx="2474073" cy="76775"/>
                                </a:xfrm>
                                <a:prstGeom prst="rect">
                                  <a:avLst/>
                                </a:prstGeom>
                              </pic:spPr>
                            </pic:pic>
                          </a:graphicData>
                        </a:graphic>
                      </wp:inline>
                    </w:drawing>
                  </w:r>
                </w:p>
                <w:p w:rsidR="00801C1D" w:rsidRDefault="00000000">
                  <w:pPr>
                    <w:textAlignment w:val="auto"/>
                    <w:rPr>
                      <w:rStyle w:val="documentskn-mlb1langSecfieldany"/>
                      <w:rFonts w:ascii="Trebuchet MS" w:eastAsia="Trebuchet MS" w:hAnsi="Trebuchet MS" w:cs="Trebuchet MS"/>
                      <w:color w:val="2A2A2A"/>
                      <w:sz w:val="18"/>
                      <w:szCs w:val="18"/>
                    </w:rPr>
                  </w:pPr>
                  <w:r>
                    <w:rPr>
                      <w:rStyle w:val="documentskn-mlb1langSecfieldany"/>
                      <w:rFonts w:ascii="Trebuchet MS" w:eastAsia="Trebuchet MS" w:hAnsi="Trebuchet MS" w:cs="Trebuchet MS"/>
                      <w:color w:val="2A2A2A"/>
                      <w:sz w:val="18"/>
                      <w:szCs w:val="18"/>
                    </w:rPr>
                    <w:t>Limited</w:t>
                  </w:r>
                  <w:r>
                    <w:rPr>
                      <w:rStyle w:val="documentlangSecfirstparagraphfield"/>
                      <w:rFonts w:ascii="Trebuchet MS" w:eastAsia="Trebuchet MS" w:hAnsi="Trebuchet MS" w:cs="Trebuchet MS"/>
                      <w:color w:val="2A2A2A"/>
                      <w:sz w:val="18"/>
                      <w:szCs w:val="18"/>
                    </w:rPr>
                    <w:t xml:space="preserve"> </w:t>
                  </w:r>
                </w:p>
              </w:tc>
              <w:tc>
                <w:tcPr>
                  <w:tcW w:w="300" w:type="dxa"/>
                  <w:tcMar>
                    <w:top w:w="100" w:type="dxa"/>
                    <w:left w:w="0" w:type="dxa"/>
                    <w:bottom w:w="0" w:type="dxa"/>
                    <w:right w:w="0" w:type="dxa"/>
                  </w:tcMar>
                  <w:hideMark/>
                </w:tcPr>
                <w:p w:rsidR="00801C1D" w:rsidRDefault="00801C1D"/>
              </w:tc>
              <w:tc>
                <w:tcPr>
                  <w:tcW w:w="3890" w:type="dxa"/>
                  <w:tcMar>
                    <w:top w:w="100" w:type="dxa"/>
                    <w:left w:w="0" w:type="dxa"/>
                    <w:bottom w:w="0" w:type="dxa"/>
                    <w:right w:w="0" w:type="dxa"/>
                  </w:tcMar>
                  <w:hideMark/>
                </w:tcPr>
                <w:p w:rsidR="00801C1D" w:rsidRDefault="00000000">
                  <w:pPr>
                    <w:pStyle w:val="documentskn-mlb1langSecsinglecolumn"/>
                    <w:rPr>
                      <w:rStyle w:val="documentskn-mlb1parentContainersectionparagraphWrapperparagraphCharacter"/>
                      <w:rFonts w:ascii="Trebuchet MS" w:eastAsia="Trebuchet MS" w:hAnsi="Trebuchet MS" w:cs="Trebuchet MS"/>
                      <w:color w:val="2A2A2A"/>
                      <w:sz w:val="18"/>
                      <w:szCs w:val="18"/>
                    </w:rPr>
                  </w:pPr>
                  <w:r>
                    <w:rPr>
                      <w:rStyle w:val="documentskn-mlb1langSecfieldany"/>
                      <w:rFonts w:ascii="Trebuchet MS" w:eastAsia="Trebuchet MS" w:hAnsi="Trebuchet MS" w:cs="Trebuchet MS"/>
                      <w:b/>
                      <w:bCs/>
                      <w:color w:val="2A2A2A"/>
                      <w:sz w:val="18"/>
                      <w:szCs w:val="18"/>
                    </w:rPr>
                    <w:t>English</w:t>
                  </w:r>
                  <w:r>
                    <w:rPr>
                      <w:rStyle w:val="documentskn-mlb1langSecfieldany"/>
                      <w:rFonts w:ascii="Trebuchet MS" w:eastAsia="Trebuchet MS" w:hAnsi="Trebuchet MS" w:cs="Trebuchet MS"/>
                      <w:color w:val="2A2A2A"/>
                      <w:sz w:val="18"/>
                      <w:szCs w:val="18"/>
                    </w:rPr>
                    <w:t>:</w:t>
                  </w:r>
                  <w:r>
                    <w:rPr>
                      <w:rStyle w:val="documentlangSecfirstparagraphfield"/>
                      <w:rFonts w:ascii="Trebuchet MS" w:eastAsia="Trebuchet MS" w:hAnsi="Trebuchet MS" w:cs="Trebuchet MS"/>
                      <w:color w:val="2A2A2A"/>
                      <w:sz w:val="18"/>
                      <w:szCs w:val="18"/>
                    </w:rPr>
                    <w:t xml:space="preserve"> </w:t>
                  </w:r>
                </w:p>
                <w:p w:rsidR="00801C1D" w:rsidRDefault="00000000">
                  <w:pPr>
                    <w:pStyle w:val="documentsliced-rect"/>
                    <w:spacing w:before="70" w:line="160" w:lineRule="exact"/>
                    <w:rPr>
                      <w:rStyle w:val="documentskn-mlb1parentContainersectionparagraphWrapperparagraphCharacter"/>
                      <w:rFonts w:ascii="Trebuchet MS" w:eastAsia="Trebuchet MS" w:hAnsi="Trebuchet MS" w:cs="Trebuchet MS"/>
                      <w:color w:val="2A2A2A"/>
                      <w:sz w:val="18"/>
                      <w:szCs w:val="18"/>
                    </w:rPr>
                  </w:pPr>
                  <w:r>
                    <w:rPr>
                      <w:rStyle w:val="documentskn-mlb1parentContainersectionparagraphWrapperparagraphCharacter"/>
                      <w:rFonts w:ascii="Trebuchet MS" w:eastAsia="Trebuchet MS" w:hAnsi="Trebuchet MS" w:cs="Trebuchet MS"/>
                      <w:noProof/>
                      <w:color w:val="2A2A2A"/>
                      <w:sz w:val="18"/>
                      <w:szCs w:val="18"/>
                    </w:rPr>
                    <w:drawing>
                      <wp:inline distT="0" distB="0" distL="0" distR="0">
                        <wp:extent cx="2474073" cy="76775"/>
                        <wp:effectExtent l="0" t="0" r="0" b="0"/>
                        <wp:docPr id="100004" name="Picture 100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4" name=""/>
                                <pic:cNvPicPr>
                                  <a:picLocks/>
                                </pic:cNvPicPr>
                              </pic:nvPicPr>
                              <pic:blipFill>
                                <a:blip r:embed="rId8"/>
                                <a:stretch>
                                  <a:fillRect/>
                                </a:stretch>
                              </pic:blipFill>
                              <pic:spPr>
                                <a:xfrm>
                                  <a:off x="0" y="0"/>
                                  <a:ext cx="2474073" cy="76775"/>
                                </a:xfrm>
                                <a:prstGeom prst="rect">
                                  <a:avLst/>
                                </a:prstGeom>
                              </pic:spPr>
                            </pic:pic>
                          </a:graphicData>
                        </a:graphic>
                      </wp:inline>
                    </w:drawing>
                  </w:r>
                </w:p>
                <w:p w:rsidR="00801C1D" w:rsidRDefault="00000000">
                  <w:pPr>
                    <w:textAlignment w:val="auto"/>
                    <w:rPr>
                      <w:rStyle w:val="documentskn-mlb1langSecfieldany"/>
                      <w:rFonts w:ascii="Trebuchet MS" w:eastAsia="Trebuchet MS" w:hAnsi="Trebuchet MS" w:cs="Trebuchet MS"/>
                      <w:color w:val="2A2A2A"/>
                      <w:sz w:val="18"/>
                      <w:szCs w:val="18"/>
                    </w:rPr>
                  </w:pPr>
                  <w:r>
                    <w:rPr>
                      <w:rStyle w:val="documentskn-mlb1langSecfieldany"/>
                      <w:rFonts w:ascii="Trebuchet MS" w:eastAsia="Trebuchet MS" w:hAnsi="Trebuchet MS" w:cs="Trebuchet MS"/>
                      <w:color w:val="2A2A2A"/>
                      <w:sz w:val="18"/>
                      <w:szCs w:val="18"/>
                    </w:rPr>
                    <w:t>Native/ Bilingual</w:t>
                  </w:r>
                  <w:r>
                    <w:rPr>
                      <w:rStyle w:val="documentlangSecfirstparagraphfield"/>
                      <w:rFonts w:ascii="Trebuchet MS" w:eastAsia="Trebuchet MS" w:hAnsi="Trebuchet MS" w:cs="Trebuchet MS"/>
                      <w:color w:val="2A2A2A"/>
                      <w:sz w:val="18"/>
                      <w:szCs w:val="18"/>
                    </w:rPr>
                    <w:t xml:space="preserve"> </w:t>
                  </w:r>
                </w:p>
              </w:tc>
            </w:tr>
          </w:tbl>
          <w:p w:rsidR="00801C1D" w:rsidRDefault="00801C1D">
            <w:pPr>
              <w:rPr>
                <w:rStyle w:val="documentskn-mlb1parentContainersectionheadingsectiontitleCharacter"/>
                <w:rFonts w:ascii="Trebuchet MS" w:eastAsia="Trebuchet MS" w:hAnsi="Trebuchet MS" w:cs="Trebuchet MS"/>
                <w:caps/>
                <w:color w:val="144181"/>
              </w:rPr>
            </w:pP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Certifications</w:t>
            </w:r>
          </w:p>
        </w:tc>
        <w:tc>
          <w:tcPr>
            <w:tcW w:w="8800" w:type="dxa"/>
            <w:tcBorders>
              <w:left w:val="single" w:sz="8" w:space="0" w:color="DADADA"/>
            </w:tcBorders>
            <w:tcMar>
              <w:top w:w="0" w:type="dxa"/>
              <w:left w:w="0" w:type="dxa"/>
              <w:bottom w:w="0" w:type="dxa"/>
              <w:right w:w="0" w:type="dxa"/>
            </w:tcMar>
            <w:hideMark/>
          </w:tcPr>
          <w:p w:rsidR="00801C1D" w:rsidRDefault="00000000">
            <w:pPr>
              <w:pStyle w:val="documentskn-mlb1ulli"/>
              <w:numPr>
                <w:ilvl w:val="0"/>
                <w:numId w:val="9"/>
              </w:numPr>
              <w:pBdr>
                <w:left w:val="none" w:sz="0" w:space="16" w:color="auto"/>
                <w:right w:val="none" w:sz="0" w:space="15" w:color="auto"/>
              </w:pBdr>
              <w:ind w:left="690" w:right="30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DFSS Black Belt</w:t>
            </w:r>
          </w:p>
          <w:p w:rsidR="00801C1D" w:rsidRDefault="00000000">
            <w:pPr>
              <w:pStyle w:val="documentskn-mlb1ulli"/>
              <w:numPr>
                <w:ilvl w:val="0"/>
                <w:numId w:val="9"/>
              </w:numPr>
              <w:ind w:left="690" w:right="30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Certified Scrum Master</w:t>
            </w:r>
          </w:p>
          <w:p w:rsidR="00801C1D" w:rsidRDefault="00000000">
            <w:pPr>
              <w:pStyle w:val="documentskn-mlb1ulli"/>
              <w:numPr>
                <w:ilvl w:val="0"/>
                <w:numId w:val="9"/>
              </w:numPr>
              <w:ind w:left="690" w:right="30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SAFe certified</w:t>
            </w:r>
          </w:p>
          <w:p w:rsidR="00801C1D" w:rsidRDefault="00000000">
            <w:pPr>
              <w:pStyle w:val="documentskn-mlb1ulli"/>
              <w:numPr>
                <w:ilvl w:val="0"/>
                <w:numId w:val="9"/>
              </w:numPr>
              <w:ind w:left="690" w:right="30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Certified in Defeat Device in Powertrain</w:t>
            </w:r>
          </w:p>
          <w:p w:rsidR="00801C1D" w:rsidRDefault="00000000">
            <w:pPr>
              <w:pStyle w:val="documentskn-mlb1ulli"/>
              <w:numPr>
                <w:ilvl w:val="0"/>
                <w:numId w:val="9"/>
              </w:numPr>
              <w:ind w:left="690" w:right="300" w:hanging="353"/>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Certified in Pre- Production Vehicle Safety</w:t>
            </w:r>
          </w:p>
        </w:tc>
      </w:tr>
    </w:tbl>
    <w:p w:rsidR="00801C1D" w:rsidRDefault="00000000">
      <w:pPr>
        <w:pStyle w:val="gap-btn-hidden"/>
        <w:shd w:val="clear" w:color="auto" w:fill="FFFFFF"/>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p w:rsidR="00801C1D" w:rsidRDefault="00000000">
      <w:pPr>
        <w:pStyle w:val="documentskn-mlb1parentContainerscspdiv"/>
        <w:shd w:val="clear" w:color="auto" w:fill="FFFFFF"/>
        <w:rPr>
          <w:rFonts w:ascii="Trebuchet MS" w:eastAsia="Trebuchet MS" w:hAnsi="Trebuchet MS" w:cs="Trebuchet MS"/>
          <w:color w:val="2A2A2A"/>
        </w:rPr>
      </w:pPr>
      <w:r>
        <w:rPr>
          <w:rFonts w:ascii="Trebuchet MS" w:eastAsia="Trebuchet MS" w:hAnsi="Trebuchet MS" w:cs="Trebuchet MS"/>
          <w:color w:val="2A2A2A"/>
        </w:rPr>
        <w:t> </w:t>
      </w:r>
    </w:p>
    <w:tbl>
      <w:tblPr>
        <w:tblStyle w:val="documentskn-mlb1parentContainer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3000"/>
        <w:gridCol w:w="8800"/>
      </w:tblGrid>
      <w:tr w:rsidR="00801C1D">
        <w:trPr>
          <w:tblCellSpacing w:w="0" w:type="dxa"/>
        </w:trPr>
        <w:tc>
          <w:tcPr>
            <w:tcW w:w="3000" w:type="dxa"/>
            <w:tcMar>
              <w:top w:w="0" w:type="dxa"/>
              <w:left w:w="0" w:type="dxa"/>
              <w:bottom w:w="0" w:type="dxa"/>
              <w:right w:w="0" w:type="dxa"/>
            </w:tcMar>
            <w:hideMark/>
          </w:tcPr>
          <w:p w:rsidR="00801C1D" w:rsidRDefault="00000000">
            <w:pPr>
              <w:pStyle w:val="documentskn-mlb1parentContainersectionheadingsectiontitle"/>
              <w:spacing w:line="300" w:lineRule="atLeast"/>
              <w:ind w:left="300" w:right="200"/>
              <w:jc w:val="right"/>
              <w:rPr>
                <w:rStyle w:val="documentskn-mlb1parentContainersectionheading"/>
                <w:rFonts w:ascii="Trebuchet MS" w:eastAsia="Trebuchet MS" w:hAnsi="Trebuchet MS" w:cs="Trebuchet MS"/>
                <w:caps/>
                <w:color w:val="144181"/>
              </w:rPr>
            </w:pPr>
            <w:r>
              <w:rPr>
                <w:rStyle w:val="documentskn-mlb1parentContainersectionheading"/>
                <w:rFonts w:ascii="Trebuchet MS" w:eastAsia="Trebuchet MS" w:hAnsi="Trebuchet MS" w:cs="Trebuchet MS"/>
                <w:caps/>
                <w:color w:val="144181"/>
              </w:rPr>
              <w:t>References</w:t>
            </w:r>
          </w:p>
        </w:tc>
        <w:tc>
          <w:tcPr>
            <w:tcW w:w="8800" w:type="dxa"/>
            <w:tcBorders>
              <w:left w:val="single" w:sz="8" w:space="0" w:color="DADADA"/>
            </w:tcBorders>
            <w:tcMar>
              <w:top w:w="0" w:type="dxa"/>
              <w:left w:w="0" w:type="dxa"/>
              <w:bottom w:w="0" w:type="dxa"/>
              <w:right w:w="0" w:type="dxa"/>
            </w:tcMar>
            <w:hideMark/>
          </w:tcPr>
          <w:p w:rsidR="00801C1D" w:rsidRDefault="00000000">
            <w:pPr>
              <w:pStyle w:val="documentskn-mlb1singlecolumn"/>
              <w:pBdr>
                <w:left w:val="none" w:sz="0" w:space="16" w:color="auto"/>
                <w:right w:val="none" w:sz="0" w:space="15" w:color="auto"/>
              </w:pBdr>
              <w:ind w:left="320" w:right="300"/>
              <w:rPr>
                <w:rStyle w:val="documentskn-mlb1parentContainersectionparagraphWrapper"/>
                <w:rFonts w:ascii="Trebuchet MS" w:eastAsia="Trebuchet MS" w:hAnsi="Trebuchet MS" w:cs="Trebuchet MS"/>
                <w:sz w:val="18"/>
                <w:szCs w:val="18"/>
              </w:rPr>
            </w:pPr>
            <w:r>
              <w:rPr>
                <w:rStyle w:val="documentskn-mlb1parentContainersectionparagraphWrapper"/>
                <w:rFonts w:ascii="Trebuchet MS" w:eastAsia="Trebuchet MS" w:hAnsi="Trebuchet MS" w:cs="Trebuchet MS"/>
                <w:sz w:val="18"/>
                <w:szCs w:val="18"/>
              </w:rPr>
              <w:t>References available upon request.</w:t>
            </w:r>
          </w:p>
        </w:tc>
      </w:tr>
    </w:tbl>
    <w:p w:rsidR="00801C1D" w:rsidRDefault="00801C1D">
      <w:pPr>
        <w:rPr>
          <w:rFonts w:ascii="Trebuchet MS" w:eastAsia="Trebuchet MS" w:hAnsi="Trebuchet MS" w:cs="Trebuchet MS"/>
          <w:color w:val="2A2A2A"/>
        </w:rPr>
      </w:pPr>
    </w:p>
    <w:sectPr w:rsidR="00801C1D">
      <w:headerReference w:type="even" r:id="rId9"/>
      <w:headerReference w:type="default" r:id="rId10"/>
      <w:footerReference w:type="even" r:id="rId11"/>
      <w:footerReference w:type="default" r:id="rId12"/>
      <w:headerReference w:type="first" r:id="rId13"/>
      <w:footerReference w:type="first" r:id="rId14"/>
      <w:pgSz w:w="12240" w:h="15840"/>
      <w:pgMar w:top="220" w:right="220" w:bottom="220" w:left="2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319B" w:rsidRDefault="0020319B">
      <w:pPr>
        <w:spacing w:line="240" w:lineRule="auto"/>
      </w:pPr>
      <w:r>
        <w:separator/>
      </w:r>
    </w:p>
  </w:endnote>
  <w:endnote w:type="continuationSeparator" w:id="0">
    <w:p w:rsidR="0020319B" w:rsidRDefault="00203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0D6EAE65-051A-2445-9384-4DC8D78DBBE0}"/>
  </w:font>
  <w:font w:name="Times New Roman">
    <w:panose1 w:val="02020603050405020304"/>
    <w:charset w:val="00"/>
    <w:family w:val="roman"/>
    <w:pitch w:val="variable"/>
    <w:sig w:usb0="E0002EFF" w:usb1="C000785B" w:usb2="00000009" w:usb3="00000000" w:csb0="000001FF" w:csb1="00000000"/>
    <w:embedRegular r:id="rId2" w:fontKey="{C44F4EC3-FE8B-CE40-9625-E300A497BAF9}"/>
    <w:embedBold r:id="rId3" w:fontKey="{07C2DFEB-B71A-BC46-B063-7D963B983D49}"/>
    <w:embedItalic r:id="rId4" w:fontKey="{D424878A-E899-474E-B3FC-309A5CD528F0}"/>
    <w:embedBoldItalic r:id="rId5" w:fontKey="{D4ED7B8F-357F-0340-827B-3F136D91E2DD}"/>
  </w:font>
  <w:font w:name="Courier New">
    <w:panose1 w:val="02070309020205020404"/>
    <w:charset w:val="00"/>
    <w:family w:val="modern"/>
    <w:pitch w:val="fixed"/>
    <w:sig w:usb0="E0002EFF" w:usb1="C0007843" w:usb2="00000009" w:usb3="00000000" w:csb0="000001FF" w:csb1="00000000"/>
    <w:embedRegular r:id="rId6" w:fontKey="{8E728CE9-1E25-6A4E-9799-9DEC2A9A6B2A}"/>
  </w:font>
  <w:font w:name="Wingdings">
    <w:panose1 w:val="05000000000000000000"/>
    <w:charset w:val="4D"/>
    <w:family w:val="decorative"/>
    <w:pitch w:val="variable"/>
    <w:sig w:usb0="00000003" w:usb1="00000000" w:usb2="00000000" w:usb3="00000000" w:csb0="80000001" w:csb1="00000000"/>
    <w:embedRegular r:id="rId7" w:fontKey="{03CC40C0-7C7D-714C-9105-5C8FAD55B8B1}"/>
  </w:font>
  <w:font w:name="Calibri">
    <w:panose1 w:val="020F0502020204030204"/>
    <w:charset w:val="00"/>
    <w:family w:val="swiss"/>
    <w:pitch w:val="variable"/>
    <w:sig w:usb0="E4002EFF" w:usb1="C200247B" w:usb2="00000009" w:usb3="00000000" w:csb0="000001FF" w:csb1="00000000"/>
    <w:embedRegular r:id="rId8" w:fontKey="{AE1CE9EA-A8C5-EC4D-B825-1B15D925C845}"/>
  </w:font>
  <w:font w:name="Trebuchet MS">
    <w:panose1 w:val="020B0603020202020204"/>
    <w:charset w:val="00"/>
    <w:family w:val="swiss"/>
    <w:pitch w:val="variable"/>
    <w:sig w:usb0="00000287" w:usb1="00000000" w:usb2="00000000" w:usb3="00000000" w:csb0="0000009F" w:csb1="00000000"/>
    <w:embedRegular r:id="rId9" w:fontKey="{C6F47C3D-6FF1-2F43-97DD-2672DA7F27C5}"/>
    <w:embedBold r:id="rId10" w:fontKey="{74B81056-7CB8-E54A-84E9-2259D20F365C}"/>
  </w:font>
  <w:font w:name="Arial">
    <w:panose1 w:val="020B0604020202020204"/>
    <w:charset w:val="00"/>
    <w:family w:val="swiss"/>
    <w:pitch w:val="variable"/>
    <w:sig w:usb0="E0002AFF" w:usb1="C0007843" w:usb2="00000009" w:usb3="00000000" w:csb0="000001FF" w:csb1="00000000"/>
    <w:embedRegular r:id="rId11" w:fontKey="{F49E09D8-12F0-814A-B28D-79096182B4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AAB" w:rsidRDefault="002B1A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1C1D" w:rsidRDefault="00000000">
    <w:pPr>
      <w:spacing w:line="20" w:lineRule="auto"/>
    </w:pPr>
    <w:r>
      <w:rPr>
        <w:color w:val="FFFFFF"/>
        <w:sz w:val="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AAB" w:rsidRDefault="002B1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319B" w:rsidRDefault="0020319B">
      <w:pPr>
        <w:spacing w:line="240" w:lineRule="auto"/>
      </w:pPr>
      <w:r>
        <w:separator/>
      </w:r>
    </w:p>
  </w:footnote>
  <w:footnote w:type="continuationSeparator" w:id="0">
    <w:p w:rsidR="0020319B" w:rsidRDefault="002031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AAB" w:rsidRDefault="002B1A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01C1D" w:rsidRDefault="00000000">
    <w:pPr>
      <w:spacing w:line="20" w:lineRule="auto"/>
    </w:pPr>
    <w:r>
      <w:rPr>
        <w:color w:val="FFFFFF"/>
        <w:sz w:val="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AAB" w:rsidRDefault="002B1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F00DDA8">
      <w:start w:val="1"/>
      <w:numFmt w:val="bullet"/>
      <w:lvlText w:val=""/>
      <w:lvlJc w:val="left"/>
      <w:pPr>
        <w:ind w:left="720" w:hanging="360"/>
      </w:pPr>
      <w:rPr>
        <w:rFonts w:ascii="Symbol" w:hAnsi="Symbol"/>
      </w:rPr>
    </w:lvl>
    <w:lvl w:ilvl="1" w:tplc="F9107960">
      <w:start w:val="1"/>
      <w:numFmt w:val="bullet"/>
      <w:lvlText w:val="o"/>
      <w:lvlJc w:val="left"/>
      <w:pPr>
        <w:tabs>
          <w:tab w:val="num" w:pos="1440"/>
        </w:tabs>
        <w:ind w:left="1440" w:hanging="360"/>
      </w:pPr>
      <w:rPr>
        <w:rFonts w:ascii="Courier New" w:hAnsi="Courier New"/>
      </w:rPr>
    </w:lvl>
    <w:lvl w:ilvl="2" w:tplc="EECA49DA">
      <w:start w:val="1"/>
      <w:numFmt w:val="bullet"/>
      <w:lvlText w:val=""/>
      <w:lvlJc w:val="left"/>
      <w:pPr>
        <w:tabs>
          <w:tab w:val="num" w:pos="2160"/>
        </w:tabs>
        <w:ind w:left="2160" w:hanging="360"/>
      </w:pPr>
      <w:rPr>
        <w:rFonts w:ascii="Wingdings" w:hAnsi="Wingdings"/>
      </w:rPr>
    </w:lvl>
    <w:lvl w:ilvl="3" w:tplc="93A22F8E">
      <w:start w:val="1"/>
      <w:numFmt w:val="bullet"/>
      <w:lvlText w:val=""/>
      <w:lvlJc w:val="left"/>
      <w:pPr>
        <w:tabs>
          <w:tab w:val="num" w:pos="2880"/>
        </w:tabs>
        <w:ind w:left="2880" w:hanging="360"/>
      </w:pPr>
      <w:rPr>
        <w:rFonts w:ascii="Symbol" w:hAnsi="Symbol"/>
      </w:rPr>
    </w:lvl>
    <w:lvl w:ilvl="4" w:tplc="DA6E3A28">
      <w:start w:val="1"/>
      <w:numFmt w:val="bullet"/>
      <w:lvlText w:val="o"/>
      <w:lvlJc w:val="left"/>
      <w:pPr>
        <w:tabs>
          <w:tab w:val="num" w:pos="3600"/>
        </w:tabs>
        <w:ind w:left="3600" w:hanging="360"/>
      </w:pPr>
      <w:rPr>
        <w:rFonts w:ascii="Courier New" w:hAnsi="Courier New"/>
      </w:rPr>
    </w:lvl>
    <w:lvl w:ilvl="5" w:tplc="80A6F38E">
      <w:start w:val="1"/>
      <w:numFmt w:val="bullet"/>
      <w:lvlText w:val=""/>
      <w:lvlJc w:val="left"/>
      <w:pPr>
        <w:tabs>
          <w:tab w:val="num" w:pos="4320"/>
        </w:tabs>
        <w:ind w:left="4320" w:hanging="360"/>
      </w:pPr>
      <w:rPr>
        <w:rFonts w:ascii="Wingdings" w:hAnsi="Wingdings"/>
      </w:rPr>
    </w:lvl>
    <w:lvl w:ilvl="6" w:tplc="4CF24662">
      <w:start w:val="1"/>
      <w:numFmt w:val="bullet"/>
      <w:lvlText w:val=""/>
      <w:lvlJc w:val="left"/>
      <w:pPr>
        <w:tabs>
          <w:tab w:val="num" w:pos="5040"/>
        </w:tabs>
        <w:ind w:left="5040" w:hanging="360"/>
      </w:pPr>
      <w:rPr>
        <w:rFonts w:ascii="Symbol" w:hAnsi="Symbol"/>
      </w:rPr>
    </w:lvl>
    <w:lvl w:ilvl="7" w:tplc="88B073B6">
      <w:start w:val="1"/>
      <w:numFmt w:val="bullet"/>
      <w:lvlText w:val="o"/>
      <w:lvlJc w:val="left"/>
      <w:pPr>
        <w:tabs>
          <w:tab w:val="num" w:pos="5760"/>
        </w:tabs>
        <w:ind w:left="5760" w:hanging="360"/>
      </w:pPr>
      <w:rPr>
        <w:rFonts w:ascii="Courier New" w:hAnsi="Courier New"/>
      </w:rPr>
    </w:lvl>
    <w:lvl w:ilvl="8" w:tplc="745A289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7D44A26">
      <w:start w:val="1"/>
      <w:numFmt w:val="bullet"/>
      <w:lvlText w:val=""/>
      <w:lvlJc w:val="left"/>
      <w:pPr>
        <w:ind w:left="720" w:hanging="360"/>
      </w:pPr>
      <w:rPr>
        <w:rFonts w:ascii="Symbol" w:hAnsi="Symbol"/>
      </w:rPr>
    </w:lvl>
    <w:lvl w:ilvl="1" w:tplc="FF40D5A8">
      <w:start w:val="1"/>
      <w:numFmt w:val="bullet"/>
      <w:lvlText w:val="o"/>
      <w:lvlJc w:val="left"/>
      <w:pPr>
        <w:tabs>
          <w:tab w:val="num" w:pos="1440"/>
        </w:tabs>
        <w:ind w:left="1440" w:hanging="360"/>
      </w:pPr>
      <w:rPr>
        <w:rFonts w:ascii="Courier New" w:hAnsi="Courier New"/>
      </w:rPr>
    </w:lvl>
    <w:lvl w:ilvl="2" w:tplc="2318DBCE">
      <w:start w:val="1"/>
      <w:numFmt w:val="bullet"/>
      <w:lvlText w:val=""/>
      <w:lvlJc w:val="left"/>
      <w:pPr>
        <w:tabs>
          <w:tab w:val="num" w:pos="2160"/>
        </w:tabs>
        <w:ind w:left="2160" w:hanging="360"/>
      </w:pPr>
      <w:rPr>
        <w:rFonts w:ascii="Wingdings" w:hAnsi="Wingdings"/>
      </w:rPr>
    </w:lvl>
    <w:lvl w:ilvl="3" w:tplc="26CCB22E">
      <w:start w:val="1"/>
      <w:numFmt w:val="bullet"/>
      <w:lvlText w:val=""/>
      <w:lvlJc w:val="left"/>
      <w:pPr>
        <w:tabs>
          <w:tab w:val="num" w:pos="2880"/>
        </w:tabs>
        <w:ind w:left="2880" w:hanging="360"/>
      </w:pPr>
      <w:rPr>
        <w:rFonts w:ascii="Symbol" w:hAnsi="Symbol"/>
      </w:rPr>
    </w:lvl>
    <w:lvl w:ilvl="4" w:tplc="1FEC238E">
      <w:start w:val="1"/>
      <w:numFmt w:val="bullet"/>
      <w:lvlText w:val="o"/>
      <w:lvlJc w:val="left"/>
      <w:pPr>
        <w:tabs>
          <w:tab w:val="num" w:pos="3600"/>
        </w:tabs>
        <w:ind w:left="3600" w:hanging="360"/>
      </w:pPr>
      <w:rPr>
        <w:rFonts w:ascii="Courier New" w:hAnsi="Courier New"/>
      </w:rPr>
    </w:lvl>
    <w:lvl w:ilvl="5" w:tplc="5790A31C">
      <w:start w:val="1"/>
      <w:numFmt w:val="bullet"/>
      <w:lvlText w:val=""/>
      <w:lvlJc w:val="left"/>
      <w:pPr>
        <w:tabs>
          <w:tab w:val="num" w:pos="4320"/>
        </w:tabs>
        <w:ind w:left="4320" w:hanging="360"/>
      </w:pPr>
      <w:rPr>
        <w:rFonts w:ascii="Wingdings" w:hAnsi="Wingdings"/>
      </w:rPr>
    </w:lvl>
    <w:lvl w:ilvl="6" w:tplc="FFB0999C">
      <w:start w:val="1"/>
      <w:numFmt w:val="bullet"/>
      <w:lvlText w:val=""/>
      <w:lvlJc w:val="left"/>
      <w:pPr>
        <w:tabs>
          <w:tab w:val="num" w:pos="5040"/>
        </w:tabs>
        <w:ind w:left="5040" w:hanging="360"/>
      </w:pPr>
      <w:rPr>
        <w:rFonts w:ascii="Symbol" w:hAnsi="Symbol"/>
      </w:rPr>
    </w:lvl>
    <w:lvl w:ilvl="7" w:tplc="A33C9C94">
      <w:start w:val="1"/>
      <w:numFmt w:val="bullet"/>
      <w:lvlText w:val="o"/>
      <w:lvlJc w:val="left"/>
      <w:pPr>
        <w:tabs>
          <w:tab w:val="num" w:pos="5760"/>
        </w:tabs>
        <w:ind w:left="5760" w:hanging="360"/>
      </w:pPr>
      <w:rPr>
        <w:rFonts w:ascii="Courier New" w:hAnsi="Courier New"/>
      </w:rPr>
    </w:lvl>
    <w:lvl w:ilvl="8" w:tplc="86D6527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C088D010">
      <w:start w:val="1"/>
      <w:numFmt w:val="bullet"/>
      <w:lvlText w:val=""/>
      <w:lvlJc w:val="left"/>
      <w:pPr>
        <w:ind w:left="720" w:hanging="360"/>
      </w:pPr>
      <w:rPr>
        <w:rFonts w:ascii="Symbol" w:hAnsi="Symbol"/>
      </w:rPr>
    </w:lvl>
    <w:lvl w:ilvl="1" w:tplc="73840B82">
      <w:start w:val="1"/>
      <w:numFmt w:val="bullet"/>
      <w:lvlText w:val="o"/>
      <w:lvlJc w:val="left"/>
      <w:pPr>
        <w:tabs>
          <w:tab w:val="num" w:pos="1440"/>
        </w:tabs>
        <w:ind w:left="1440" w:hanging="360"/>
      </w:pPr>
      <w:rPr>
        <w:rFonts w:ascii="Courier New" w:hAnsi="Courier New"/>
      </w:rPr>
    </w:lvl>
    <w:lvl w:ilvl="2" w:tplc="E2A42CF6">
      <w:start w:val="1"/>
      <w:numFmt w:val="bullet"/>
      <w:lvlText w:val=""/>
      <w:lvlJc w:val="left"/>
      <w:pPr>
        <w:tabs>
          <w:tab w:val="num" w:pos="2160"/>
        </w:tabs>
        <w:ind w:left="2160" w:hanging="360"/>
      </w:pPr>
      <w:rPr>
        <w:rFonts w:ascii="Wingdings" w:hAnsi="Wingdings"/>
      </w:rPr>
    </w:lvl>
    <w:lvl w:ilvl="3" w:tplc="439895DE">
      <w:start w:val="1"/>
      <w:numFmt w:val="bullet"/>
      <w:lvlText w:val=""/>
      <w:lvlJc w:val="left"/>
      <w:pPr>
        <w:tabs>
          <w:tab w:val="num" w:pos="2880"/>
        </w:tabs>
        <w:ind w:left="2880" w:hanging="360"/>
      </w:pPr>
      <w:rPr>
        <w:rFonts w:ascii="Symbol" w:hAnsi="Symbol"/>
      </w:rPr>
    </w:lvl>
    <w:lvl w:ilvl="4" w:tplc="EC1C7714">
      <w:start w:val="1"/>
      <w:numFmt w:val="bullet"/>
      <w:lvlText w:val="o"/>
      <w:lvlJc w:val="left"/>
      <w:pPr>
        <w:tabs>
          <w:tab w:val="num" w:pos="3600"/>
        </w:tabs>
        <w:ind w:left="3600" w:hanging="360"/>
      </w:pPr>
      <w:rPr>
        <w:rFonts w:ascii="Courier New" w:hAnsi="Courier New"/>
      </w:rPr>
    </w:lvl>
    <w:lvl w:ilvl="5" w:tplc="A32C403E">
      <w:start w:val="1"/>
      <w:numFmt w:val="bullet"/>
      <w:lvlText w:val=""/>
      <w:lvlJc w:val="left"/>
      <w:pPr>
        <w:tabs>
          <w:tab w:val="num" w:pos="4320"/>
        </w:tabs>
        <w:ind w:left="4320" w:hanging="360"/>
      </w:pPr>
      <w:rPr>
        <w:rFonts w:ascii="Wingdings" w:hAnsi="Wingdings"/>
      </w:rPr>
    </w:lvl>
    <w:lvl w:ilvl="6" w:tplc="17A80E2E">
      <w:start w:val="1"/>
      <w:numFmt w:val="bullet"/>
      <w:lvlText w:val=""/>
      <w:lvlJc w:val="left"/>
      <w:pPr>
        <w:tabs>
          <w:tab w:val="num" w:pos="5040"/>
        </w:tabs>
        <w:ind w:left="5040" w:hanging="360"/>
      </w:pPr>
      <w:rPr>
        <w:rFonts w:ascii="Symbol" w:hAnsi="Symbol"/>
      </w:rPr>
    </w:lvl>
    <w:lvl w:ilvl="7" w:tplc="7B8E66DE">
      <w:start w:val="1"/>
      <w:numFmt w:val="bullet"/>
      <w:lvlText w:val="o"/>
      <w:lvlJc w:val="left"/>
      <w:pPr>
        <w:tabs>
          <w:tab w:val="num" w:pos="5760"/>
        </w:tabs>
        <w:ind w:left="5760" w:hanging="360"/>
      </w:pPr>
      <w:rPr>
        <w:rFonts w:ascii="Courier New" w:hAnsi="Courier New"/>
      </w:rPr>
    </w:lvl>
    <w:lvl w:ilvl="8" w:tplc="E554573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CE009530">
      <w:start w:val="1"/>
      <w:numFmt w:val="bullet"/>
      <w:lvlText w:val=""/>
      <w:lvlJc w:val="left"/>
      <w:pPr>
        <w:ind w:left="720" w:hanging="360"/>
      </w:pPr>
      <w:rPr>
        <w:rFonts w:ascii="Symbol" w:hAnsi="Symbol"/>
      </w:rPr>
    </w:lvl>
    <w:lvl w:ilvl="1" w:tplc="D18C7260">
      <w:start w:val="1"/>
      <w:numFmt w:val="bullet"/>
      <w:lvlText w:val="o"/>
      <w:lvlJc w:val="left"/>
      <w:pPr>
        <w:tabs>
          <w:tab w:val="num" w:pos="1440"/>
        </w:tabs>
        <w:ind w:left="1440" w:hanging="360"/>
      </w:pPr>
      <w:rPr>
        <w:rFonts w:ascii="Courier New" w:hAnsi="Courier New"/>
      </w:rPr>
    </w:lvl>
    <w:lvl w:ilvl="2" w:tplc="6F58094A">
      <w:start w:val="1"/>
      <w:numFmt w:val="bullet"/>
      <w:lvlText w:val=""/>
      <w:lvlJc w:val="left"/>
      <w:pPr>
        <w:tabs>
          <w:tab w:val="num" w:pos="2160"/>
        </w:tabs>
        <w:ind w:left="2160" w:hanging="360"/>
      </w:pPr>
      <w:rPr>
        <w:rFonts w:ascii="Wingdings" w:hAnsi="Wingdings"/>
      </w:rPr>
    </w:lvl>
    <w:lvl w:ilvl="3" w:tplc="B0D6A328">
      <w:start w:val="1"/>
      <w:numFmt w:val="bullet"/>
      <w:lvlText w:val=""/>
      <w:lvlJc w:val="left"/>
      <w:pPr>
        <w:tabs>
          <w:tab w:val="num" w:pos="2880"/>
        </w:tabs>
        <w:ind w:left="2880" w:hanging="360"/>
      </w:pPr>
      <w:rPr>
        <w:rFonts w:ascii="Symbol" w:hAnsi="Symbol"/>
      </w:rPr>
    </w:lvl>
    <w:lvl w:ilvl="4" w:tplc="AE3CE418">
      <w:start w:val="1"/>
      <w:numFmt w:val="bullet"/>
      <w:lvlText w:val="o"/>
      <w:lvlJc w:val="left"/>
      <w:pPr>
        <w:tabs>
          <w:tab w:val="num" w:pos="3600"/>
        </w:tabs>
        <w:ind w:left="3600" w:hanging="360"/>
      </w:pPr>
      <w:rPr>
        <w:rFonts w:ascii="Courier New" w:hAnsi="Courier New"/>
      </w:rPr>
    </w:lvl>
    <w:lvl w:ilvl="5" w:tplc="F96A1D3A">
      <w:start w:val="1"/>
      <w:numFmt w:val="bullet"/>
      <w:lvlText w:val=""/>
      <w:lvlJc w:val="left"/>
      <w:pPr>
        <w:tabs>
          <w:tab w:val="num" w:pos="4320"/>
        </w:tabs>
        <w:ind w:left="4320" w:hanging="360"/>
      </w:pPr>
      <w:rPr>
        <w:rFonts w:ascii="Wingdings" w:hAnsi="Wingdings"/>
      </w:rPr>
    </w:lvl>
    <w:lvl w:ilvl="6" w:tplc="9C54AA52">
      <w:start w:val="1"/>
      <w:numFmt w:val="bullet"/>
      <w:lvlText w:val=""/>
      <w:lvlJc w:val="left"/>
      <w:pPr>
        <w:tabs>
          <w:tab w:val="num" w:pos="5040"/>
        </w:tabs>
        <w:ind w:left="5040" w:hanging="360"/>
      </w:pPr>
      <w:rPr>
        <w:rFonts w:ascii="Symbol" w:hAnsi="Symbol"/>
      </w:rPr>
    </w:lvl>
    <w:lvl w:ilvl="7" w:tplc="753AA59A">
      <w:start w:val="1"/>
      <w:numFmt w:val="bullet"/>
      <w:lvlText w:val="o"/>
      <w:lvlJc w:val="left"/>
      <w:pPr>
        <w:tabs>
          <w:tab w:val="num" w:pos="5760"/>
        </w:tabs>
        <w:ind w:left="5760" w:hanging="360"/>
      </w:pPr>
      <w:rPr>
        <w:rFonts w:ascii="Courier New" w:hAnsi="Courier New"/>
      </w:rPr>
    </w:lvl>
    <w:lvl w:ilvl="8" w:tplc="8520B80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6141A2A">
      <w:start w:val="1"/>
      <w:numFmt w:val="bullet"/>
      <w:lvlText w:val=""/>
      <w:lvlJc w:val="left"/>
      <w:pPr>
        <w:ind w:left="720" w:hanging="360"/>
      </w:pPr>
      <w:rPr>
        <w:rFonts w:ascii="Symbol" w:hAnsi="Symbol"/>
      </w:rPr>
    </w:lvl>
    <w:lvl w:ilvl="1" w:tplc="39D87584">
      <w:start w:val="1"/>
      <w:numFmt w:val="bullet"/>
      <w:lvlText w:val="o"/>
      <w:lvlJc w:val="left"/>
      <w:pPr>
        <w:tabs>
          <w:tab w:val="num" w:pos="1440"/>
        </w:tabs>
        <w:ind w:left="1440" w:hanging="360"/>
      </w:pPr>
      <w:rPr>
        <w:rFonts w:ascii="Courier New" w:hAnsi="Courier New"/>
      </w:rPr>
    </w:lvl>
    <w:lvl w:ilvl="2" w:tplc="E446F006">
      <w:start w:val="1"/>
      <w:numFmt w:val="bullet"/>
      <w:lvlText w:val=""/>
      <w:lvlJc w:val="left"/>
      <w:pPr>
        <w:tabs>
          <w:tab w:val="num" w:pos="2160"/>
        </w:tabs>
        <w:ind w:left="2160" w:hanging="360"/>
      </w:pPr>
      <w:rPr>
        <w:rFonts w:ascii="Wingdings" w:hAnsi="Wingdings"/>
      </w:rPr>
    </w:lvl>
    <w:lvl w:ilvl="3" w:tplc="CA3CE9B2">
      <w:start w:val="1"/>
      <w:numFmt w:val="bullet"/>
      <w:lvlText w:val=""/>
      <w:lvlJc w:val="left"/>
      <w:pPr>
        <w:tabs>
          <w:tab w:val="num" w:pos="2880"/>
        </w:tabs>
        <w:ind w:left="2880" w:hanging="360"/>
      </w:pPr>
      <w:rPr>
        <w:rFonts w:ascii="Symbol" w:hAnsi="Symbol"/>
      </w:rPr>
    </w:lvl>
    <w:lvl w:ilvl="4" w:tplc="E63E5868">
      <w:start w:val="1"/>
      <w:numFmt w:val="bullet"/>
      <w:lvlText w:val="o"/>
      <w:lvlJc w:val="left"/>
      <w:pPr>
        <w:tabs>
          <w:tab w:val="num" w:pos="3600"/>
        </w:tabs>
        <w:ind w:left="3600" w:hanging="360"/>
      </w:pPr>
      <w:rPr>
        <w:rFonts w:ascii="Courier New" w:hAnsi="Courier New"/>
      </w:rPr>
    </w:lvl>
    <w:lvl w:ilvl="5" w:tplc="F33CDAA4">
      <w:start w:val="1"/>
      <w:numFmt w:val="bullet"/>
      <w:lvlText w:val=""/>
      <w:lvlJc w:val="left"/>
      <w:pPr>
        <w:tabs>
          <w:tab w:val="num" w:pos="4320"/>
        </w:tabs>
        <w:ind w:left="4320" w:hanging="360"/>
      </w:pPr>
      <w:rPr>
        <w:rFonts w:ascii="Wingdings" w:hAnsi="Wingdings"/>
      </w:rPr>
    </w:lvl>
    <w:lvl w:ilvl="6" w:tplc="7E34FEF6">
      <w:start w:val="1"/>
      <w:numFmt w:val="bullet"/>
      <w:lvlText w:val=""/>
      <w:lvlJc w:val="left"/>
      <w:pPr>
        <w:tabs>
          <w:tab w:val="num" w:pos="5040"/>
        </w:tabs>
        <w:ind w:left="5040" w:hanging="360"/>
      </w:pPr>
      <w:rPr>
        <w:rFonts w:ascii="Symbol" w:hAnsi="Symbol"/>
      </w:rPr>
    </w:lvl>
    <w:lvl w:ilvl="7" w:tplc="B1B61D66">
      <w:start w:val="1"/>
      <w:numFmt w:val="bullet"/>
      <w:lvlText w:val="o"/>
      <w:lvlJc w:val="left"/>
      <w:pPr>
        <w:tabs>
          <w:tab w:val="num" w:pos="5760"/>
        </w:tabs>
        <w:ind w:left="5760" w:hanging="360"/>
      </w:pPr>
      <w:rPr>
        <w:rFonts w:ascii="Courier New" w:hAnsi="Courier New"/>
      </w:rPr>
    </w:lvl>
    <w:lvl w:ilvl="8" w:tplc="3FFACA0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B8E22A34">
      <w:start w:val="1"/>
      <w:numFmt w:val="bullet"/>
      <w:lvlText w:val=""/>
      <w:lvlJc w:val="left"/>
      <w:pPr>
        <w:ind w:left="720" w:hanging="360"/>
      </w:pPr>
      <w:rPr>
        <w:rFonts w:ascii="Symbol" w:hAnsi="Symbol"/>
      </w:rPr>
    </w:lvl>
    <w:lvl w:ilvl="1" w:tplc="8E0AB91C">
      <w:start w:val="1"/>
      <w:numFmt w:val="bullet"/>
      <w:lvlText w:val="o"/>
      <w:lvlJc w:val="left"/>
      <w:pPr>
        <w:tabs>
          <w:tab w:val="num" w:pos="1440"/>
        </w:tabs>
        <w:ind w:left="1440" w:hanging="360"/>
      </w:pPr>
      <w:rPr>
        <w:rFonts w:ascii="Courier New" w:hAnsi="Courier New"/>
      </w:rPr>
    </w:lvl>
    <w:lvl w:ilvl="2" w:tplc="DFBCACFE">
      <w:start w:val="1"/>
      <w:numFmt w:val="bullet"/>
      <w:lvlText w:val=""/>
      <w:lvlJc w:val="left"/>
      <w:pPr>
        <w:tabs>
          <w:tab w:val="num" w:pos="2160"/>
        </w:tabs>
        <w:ind w:left="2160" w:hanging="360"/>
      </w:pPr>
      <w:rPr>
        <w:rFonts w:ascii="Wingdings" w:hAnsi="Wingdings"/>
      </w:rPr>
    </w:lvl>
    <w:lvl w:ilvl="3" w:tplc="28CC8CA8">
      <w:start w:val="1"/>
      <w:numFmt w:val="bullet"/>
      <w:lvlText w:val=""/>
      <w:lvlJc w:val="left"/>
      <w:pPr>
        <w:tabs>
          <w:tab w:val="num" w:pos="2880"/>
        </w:tabs>
        <w:ind w:left="2880" w:hanging="360"/>
      </w:pPr>
      <w:rPr>
        <w:rFonts w:ascii="Symbol" w:hAnsi="Symbol"/>
      </w:rPr>
    </w:lvl>
    <w:lvl w:ilvl="4" w:tplc="AEB6E812">
      <w:start w:val="1"/>
      <w:numFmt w:val="bullet"/>
      <w:lvlText w:val="o"/>
      <w:lvlJc w:val="left"/>
      <w:pPr>
        <w:tabs>
          <w:tab w:val="num" w:pos="3600"/>
        </w:tabs>
        <w:ind w:left="3600" w:hanging="360"/>
      </w:pPr>
      <w:rPr>
        <w:rFonts w:ascii="Courier New" w:hAnsi="Courier New"/>
      </w:rPr>
    </w:lvl>
    <w:lvl w:ilvl="5" w:tplc="A2A89460">
      <w:start w:val="1"/>
      <w:numFmt w:val="bullet"/>
      <w:lvlText w:val=""/>
      <w:lvlJc w:val="left"/>
      <w:pPr>
        <w:tabs>
          <w:tab w:val="num" w:pos="4320"/>
        </w:tabs>
        <w:ind w:left="4320" w:hanging="360"/>
      </w:pPr>
      <w:rPr>
        <w:rFonts w:ascii="Wingdings" w:hAnsi="Wingdings"/>
      </w:rPr>
    </w:lvl>
    <w:lvl w:ilvl="6" w:tplc="A7C47920">
      <w:start w:val="1"/>
      <w:numFmt w:val="bullet"/>
      <w:lvlText w:val=""/>
      <w:lvlJc w:val="left"/>
      <w:pPr>
        <w:tabs>
          <w:tab w:val="num" w:pos="5040"/>
        </w:tabs>
        <w:ind w:left="5040" w:hanging="360"/>
      </w:pPr>
      <w:rPr>
        <w:rFonts w:ascii="Symbol" w:hAnsi="Symbol"/>
      </w:rPr>
    </w:lvl>
    <w:lvl w:ilvl="7" w:tplc="43F0A7BA">
      <w:start w:val="1"/>
      <w:numFmt w:val="bullet"/>
      <w:lvlText w:val="o"/>
      <w:lvlJc w:val="left"/>
      <w:pPr>
        <w:tabs>
          <w:tab w:val="num" w:pos="5760"/>
        </w:tabs>
        <w:ind w:left="5760" w:hanging="360"/>
      </w:pPr>
      <w:rPr>
        <w:rFonts w:ascii="Courier New" w:hAnsi="Courier New"/>
      </w:rPr>
    </w:lvl>
    <w:lvl w:ilvl="8" w:tplc="1B1C813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32821176">
      <w:start w:val="1"/>
      <w:numFmt w:val="bullet"/>
      <w:lvlText w:val=""/>
      <w:lvlJc w:val="left"/>
      <w:pPr>
        <w:ind w:left="720" w:hanging="360"/>
      </w:pPr>
      <w:rPr>
        <w:rFonts w:ascii="Symbol" w:hAnsi="Symbol"/>
      </w:rPr>
    </w:lvl>
    <w:lvl w:ilvl="1" w:tplc="617A13DA">
      <w:start w:val="1"/>
      <w:numFmt w:val="bullet"/>
      <w:lvlText w:val="o"/>
      <w:lvlJc w:val="left"/>
      <w:pPr>
        <w:tabs>
          <w:tab w:val="num" w:pos="1440"/>
        </w:tabs>
        <w:ind w:left="1440" w:hanging="360"/>
      </w:pPr>
      <w:rPr>
        <w:rFonts w:ascii="Courier New" w:hAnsi="Courier New"/>
      </w:rPr>
    </w:lvl>
    <w:lvl w:ilvl="2" w:tplc="F20A1CFE">
      <w:start w:val="1"/>
      <w:numFmt w:val="bullet"/>
      <w:lvlText w:val=""/>
      <w:lvlJc w:val="left"/>
      <w:pPr>
        <w:tabs>
          <w:tab w:val="num" w:pos="2160"/>
        </w:tabs>
        <w:ind w:left="2160" w:hanging="360"/>
      </w:pPr>
      <w:rPr>
        <w:rFonts w:ascii="Wingdings" w:hAnsi="Wingdings"/>
      </w:rPr>
    </w:lvl>
    <w:lvl w:ilvl="3" w:tplc="B97EB6C4">
      <w:start w:val="1"/>
      <w:numFmt w:val="bullet"/>
      <w:lvlText w:val=""/>
      <w:lvlJc w:val="left"/>
      <w:pPr>
        <w:tabs>
          <w:tab w:val="num" w:pos="2880"/>
        </w:tabs>
        <w:ind w:left="2880" w:hanging="360"/>
      </w:pPr>
      <w:rPr>
        <w:rFonts w:ascii="Symbol" w:hAnsi="Symbol"/>
      </w:rPr>
    </w:lvl>
    <w:lvl w:ilvl="4" w:tplc="12D85420">
      <w:start w:val="1"/>
      <w:numFmt w:val="bullet"/>
      <w:lvlText w:val="o"/>
      <w:lvlJc w:val="left"/>
      <w:pPr>
        <w:tabs>
          <w:tab w:val="num" w:pos="3600"/>
        </w:tabs>
        <w:ind w:left="3600" w:hanging="360"/>
      </w:pPr>
      <w:rPr>
        <w:rFonts w:ascii="Courier New" w:hAnsi="Courier New"/>
      </w:rPr>
    </w:lvl>
    <w:lvl w:ilvl="5" w:tplc="BC4C2408">
      <w:start w:val="1"/>
      <w:numFmt w:val="bullet"/>
      <w:lvlText w:val=""/>
      <w:lvlJc w:val="left"/>
      <w:pPr>
        <w:tabs>
          <w:tab w:val="num" w:pos="4320"/>
        </w:tabs>
        <w:ind w:left="4320" w:hanging="360"/>
      </w:pPr>
      <w:rPr>
        <w:rFonts w:ascii="Wingdings" w:hAnsi="Wingdings"/>
      </w:rPr>
    </w:lvl>
    <w:lvl w:ilvl="6" w:tplc="9A6E1BD6">
      <w:start w:val="1"/>
      <w:numFmt w:val="bullet"/>
      <w:lvlText w:val=""/>
      <w:lvlJc w:val="left"/>
      <w:pPr>
        <w:tabs>
          <w:tab w:val="num" w:pos="5040"/>
        </w:tabs>
        <w:ind w:left="5040" w:hanging="360"/>
      </w:pPr>
      <w:rPr>
        <w:rFonts w:ascii="Symbol" w:hAnsi="Symbol"/>
      </w:rPr>
    </w:lvl>
    <w:lvl w:ilvl="7" w:tplc="55C256B6">
      <w:start w:val="1"/>
      <w:numFmt w:val="bullet"/>
      <w:lvlText w:val="o"/>
      <w:lvlJc w:val="left"/>
      <w:pPr>
        <w:tabs>
          <w:tab w:val="num" w:pos="5760"/>
        </w:tabs>
        <w:ind w:left="5760" w:hanging="360"/>
      </w:pPr>
      <w:rPr>
        <w:rFonts w:ascii="Courier New" w:hAnsi="Courier New"/>
      </w:rPr>
    </w:lvl>
    <w:lvl w:ilvl="8" w:tplc="FFD06C06">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C5291CE">
      <w:start w:val="1"/>
      <w:numFmt w:val="bullet"/>
      <w:lvlText w:val=""/>
      <w:lvlJc w:val="left"/>
      <w:pPr>
        <w:ind w:left="720" w:hanging="360"/>
      </w:pPr>
      <w:rPr>
        <w:rFonts w:ascii="Symbol" w:hAnsi="Symbol"/>
      </w:rPr>
    </w:lvl>
    <w:lvl w:ilvl="1" w:tplc="F4DAEEAE">
      <w:start w:val="1"/>
      <w:numFmt w:val="bullet"/>
      <w:lvlText w:val="o"/>
      <w:lvlJc w:val="left"/>
      <w:pPr>
        <w:tabs>
          <w:tab w:val="num" w:pos="1440"/>
        </w:tabs>
        <w:ind w:left="1440" w:hanging="360"/>
      </w:pPr>
      <w:rPr>
        <w:rFonts w:ascii="Courier New" w:hAnsi="Courier New"/>
      </w:rPr>
    </w:lvl>
    <w:lvl w:ilvl="2" w:tplc="36A838F4">
      <w:start w:val="1"/>
      <w:numFmt w:val="bullet"/>
      <w:lvlText w:val=""/>
      <w:lvlJc w:val="left"/>
      <w:pPr>
        <w:tabs>
          <w:tab w:val="num" w:pos="2160"/>
        </w:tabs>
        <w:ind w:left="2160" w:hanging="360"/>
      </w:pPr>
      <w:rPr>
        <w:rFonts w:ascii="Wingdings" w:hAnsi="Wingdings"/>
      </w:rPr>
    </w:lvl>
    <w:lvl w:ilvl="3" w:tplc="35FC68F0">
      <w:start w:val="1"/>
      <w:numFmt w:val="bullet"/>
      <w:lvlText w:val=""/>
      <w:lvlJc w:val="left"/>
      <w:pPr>
        <w:tabs>
          <w:tab w:val="num" w:pos="2880"/>
        </w:tabs>
        <w:ind w:left="2880" w:hanging="360"/>
      </w:pPr>
      <w:rPr>
        <w:rFonts w:ascii="Symbol" w:hAnsi="Symbol"/>
      </w:rPr>
    </w:lvl>
    <w:lvl w:ilvl="4" w:tplc="4A7A9424">
      <w:start w:val="1"/>
      <w:numFmt w:val="bullet"/>
      <w:lvlText w:val="o"/>
      <w:lvlJc w:val="left"/>
      <w:pPr>
        <w:tabs>
          <w:tab w:val="num" w:pos="3600"/>
        </w:tabs>
        <w:ind w:left="3600" w:hanging="360"/>
      </w:pPr>
      <w:rPr>
        <w:rFonts w:ascii="Courier New" w:hAnsi="Courier New"/>
      </w:rPr>
    </w:lvl>
    <w:lvl w:ilvl="5" w:tplc="C48CD788">
      <w:start w:val="1"/>
      <w:numFmt w:val="bullet"/>
      <w:lvlText w:val=""/>
      <w:lvlJc w:val="left"/>
      <w:pPr>
        <w:tabs>
          <w:tab w:val="num" w:pos="4320"/>
        </w:tabs>
        <w:ind w:left="4320" w:hanging="360"/>
      </w:pPr>
      <w:rPr>
        <w:rFonts w:ascii="Wingdings" w:hAnsi="Wingdings"/>
      </w:rPr>
    </w:lvl>
    <w:lvl w:ilvl="6" w:tplc="08867C28">
      <w:start w:val="1"/>
      <w:numFmt w:val="bullet"/>
      <w:lvlText w:val=""/>
      <w:lvlJc w:val="left"/>
      <w:pPr>
        <w:tabs>
          <w:tab w:val="num" w:pos="5040"/>
        </w:tabs>
        <w:ind w:left="5040" w:hanging="360"/>
      </w:pPr>
      <w:rPr>
        <w:rFonts w:ascii="Symbol" w:hAnsi="Symbol"/>
      </w:rPr>
    </w:lvl>
    <w:lvl w:ilvl="7" w:tplc="AA726862">
      <w:start w:val="1"/>
      <w:numFmt w:val="bullet"/>
      <w:lvlText w:val="o"/>
      <w:lvlJc w:val="left"/>
      <w:pPr>
        <w:tabs>
          <w:tab w:val="num" w:pos="5760"/>
        </w:tabs>
        <w:ind w:left="5760" w:hanging="360"/>
      </w:pPr>
      <w:rPr>
        <w:rFonts w:ascii="Courier New" w:hAnsi="Courier New"/>
      </w:rPr>
    </w:lvl>
    <w:lvl w:ilvl="8" w:tplc="EC145D6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CD9A1014">
      <w:start w:val="1"/>
      <w:numFmt w:val="bullet"/>
      <w:lvlText w:val=""/>
      <w:lvlJc w:val="left"/>
      <w:pPr>
        <w:ind w:left="720" w:hanging="360"/>
      </w:pPr>
      <w:rPr>
        <w:rFonts w:ascii="Symbol" w:hAnsi="Symbol"/>
      </w:rPr>
    </w:lvl>
    <w:lvl w:ilvl="1" w:tplc="517EE1D0">
      <w:start w:val="1"/>
      <w:numFmt w:val="bullet"/>
      <w:lvlText w:val="o"/>
      <w:lvlJc w:val="left"/>
      <w:pPr>
        <w:tabs>
          <w:tab w:val="num" w:pos="1440"/>
        </w:tabs>
        <w:ind w:left="1440" w:hanging="360"/>
      </w:pPr>
      <w:rPr>
        <w:rFonts w:ascii="Courier New" w:hAnsi="Courier New"/>
      </w:rPr>
    </w:lvl>
    <w:lvl w:ilvl="2" w:tplc="78B63C42">
      <w:start w:val="1"/>
      <w:numFmt w:val="bullet"/>
      <w:lvlText w:val=""/>
      <w:lvlJc w:val="left"/>
      <w:pPr>
        <w:tabs>
          <w:tab w:val="num" w:pos="2160"/>
        </w:tabs>
        <w:ind w:left="2160" w:hanging="360"/>
      </w:pPr>
      <w:rPr>
        <w:rFonts w:ascii="Wingdings" w:hAnsi="Wingdings"/>
      </w:rPr>
    </w:lvl>
    <w:lvl w:ilvl="3" w:tplc="0408ED58">
      <w:start w:val="1"/>
      <w:numFmt w:val="bullet"/>
      <w:lvlText w:val=""/>
      <w:lvlJc w:val="left"/>
      <w:pPr>
        <w:tabs>
          <w:tab w:val="num" w:pos="2880"/>
        </w:tabs>
        <w:ind w:left="2880" w:hanging="360"/>
      </w:pPr>
      <w:rPr>
        <w:rFonts w:ascii="Symbol" w:hAnsi="Symbol"/>
      </w:rPr>
    </w:lvl>
    <w:lvl w:ilvl="4" w:tplc="EACA0DF8">
      <w:start w:val="1"/>
      <w:numFmt w:val="bullet"/>
      <w:lvlText w:val="o"/>
      <w:lvlJc w:val="left"/>
      <w:pPr>
        <w:tabs>
          <w:tab w:val="num" w:pos="3600"/>
        </w:tabs>
        <w:ind w:left="3600" w:hanging="360"/>
      </w:pPr>
      <w:rPr>
        <w:rFonts w:ascii="Courier New" w:hAnsi="Courier New"/>
      </w:rPr>
    </w:lvl>
    <w:lvl w:ilvl="5" w:tplc="56E61EE0">
      <w:start w:val="1"/>
      <w:numFmt w:val="bullet"/>
      <w:lvlText w:val=""/>
      <w:lvlJc w:val="left"/>
      <w:pPr>
        <w:tabs>
          <w:tab w:val="num" w:pos="4320"/>
        </w:tabs>
        <w:ind w:left="4320" w:hanging="360"/>
      </w:pPr>
      <w:rPr>
        <w:rFonts w:ascii="Wingdings" w:hAnsi="Wingdings"/>
      </w:rPr>
    </w:lvl>
    <w:lvl w:ilvl="6" w:tplc="FDFE9332">
      <w:start w:val="1"/>
      <w:numFmt w:val="bullet"/>
      <w:lvlText w:val=""/>
      <w:lvlJc w:val="left"/>
      <w:pPr>
        <w:tabs>
          <w:tab w:val="num" w:pos="5040"/>
        </w:tabs>
        <w:ind w:left="5040" w:hanging="360"/>
      </w:pPr>
      <w:rPr>
        <w:rFonts w:ascii="Symbol" w:hAnsi="Symbol"/>
      </w:rPr>
    </w:lvl>
    <w:lvl w:ilvl="7" w:tplc="8F121C20">
      <w:start w:val="1"/>
      <w:numFmt w:val="bullet"/>
      <w:lvlText w:val="o"/>
      <w:lvlJc w:val="left"/>
      <w:pPr>
        <w:tabs>
          <w:tab w:val="num" w:pos="5760"/>
        </w:tabs>
        <w:ind w:left="5760" w:hanging="360"/>
      </w:pPr>
      <w:rPr>
        <w:rFonts w:ascii="Courier New" w:hAnsi="Courier New"/>
      </w:rPr>
    </w:lvl>
    <w:lvl w:ilvl="8" w:tplc="6602BF58">
      <w:start w:val="1"/>
      <w:numFmt w:val="bullet"/>
      <w:lvlText w:val=""/>
      <w:lvlJc w:val="left"/>
      <w:pPr>
        <w:tabs>
          <w:tab w:val="num" w:pos="6480"/>
        </w:tabs>
        <w:ind w:left="6480" w:hanging="360"/>
      </w:pPr>
      <w:rPr>
        <w:rFonts w:ascii="Wingdings" w:hAnsi="Wingdings"/>
      </w:rPr>
    </w:lvl>
  </w:abstractNum>
  <w:abstractNum w:abstractNumId="9" w15:restartNumberingAfterBreak="0">
    <w:nsid w:val="5C3D5033"/>
    <w:multiLevelType w:val="hybridMultilevel"/>
    <w:tmpl w:val="3F923908"/>
    <w:lvl w:ilvl="0" w:tplc="04090001">
      <w:start w:val="1"/>
      <w:numFmt w:val="bullet"/>
      <w:lvlText w:val=""/>
      <w:lvlJc w:val="left"/>
      <w:pPr>
        <w:ind w:left="356" w:hanging="229"/>
      </w:pPr>
      <w:rPr>
        <w:rFonts w:ascii="Symbol" w:hAnsi="Symbol" w:hint="default"/>
        <w:b w:val="0"/>
        <w:bCs w:val="0"/>
        <w:i w:val="0"/>
        <w:iCs w:val="0"/>
        <w:color w:val="374246"/>
        <w:spacing w:val="0"/>
        <w:w w:val="90"/>
        <w:position w:val="1"/>
        <w:sz w:val="14"/>
        <w:szCs w:val="14"/>
        <w:lang w:val="en-US" w:eastAsia="en-US" w:bidi="ar-SA"/>
      </w:rPr>
    </w:lvl>
    <w:lvl w:ilvl="1" w:tplc="FFFFFFFF">
      <w:numFmt w:val="bullet"/>
      <w:lvlText w:val="•"/>
      <w:lvlJc w:val="left"/>
      <w:pPr>
        <w:ind w:left="1393" w:hanging="229"/>
      </w:pPr>
      <w:rPr>
        <w:rFonts w:hint="default"/>
        <w:lang w:val="en-US" w:eastAsia="en-US" w:bidi="ar-SA"/>
      </w:rPr>
    </w:lvl>
    <w:lvl w:ilvl="2" w:tplc="FFFFFFFF">
      <w:numFmt w:val="bullet"/>
      <w:lvlText w:val="•"/>
      <w:lvlJc w:val="left"/>
      <w:pPr>
        <w:ind w:left="2427" w:hanging="229"/>
      </w:pPr>
      <w:rPr>
        <w:rFonts w:hint="default"/>
        <w:lang w:val="en-US" w:eastAsia="en-US" w:bidi="ar-SA"/>
      </w:rPr>
    </w:lvl>
    <w:lvl w:ilvl="3" w:tplc="FFFFFFFF">
      <w:numFmt w:val="bullet"/>
      <w:lvlText w:val="•"/>
      <w:lvlJc w:val="left"/>
      <w:pPr>
        <w:ind w:left="3461" w:hanging="229"/>
      </w:pPr>
      <w:rPr>
        <w:rFonts w:hint="default"/>
        <w:lang w:val="en-US" w:eastAsia="en-US" w:bidi="ar-SA"/>
      </w:rPr>
    </w:lvl>
    <w:lvl w:ilvl="4" w:tplc="FFFFFFFF">
      <w:numFmt w:val="bullet"/>
      <w:lvlText w:val="•"/>
      <w:lvlJc w:val="left"/>
      <w:pPr>
        <w:ind w:left="4495" w:hanging="229"/>
      </w:pPr>
      <w:rPr>
        <w:rFonts w:hint="default"/>
        <w:lang w:val="en-US" w:eastAsia="en-US" w:bidi="ar-SA"/>
      </w:rPr>
    </w:lvl>
    <w:lvl w:ilvl="5" w:tplc="FFFFFFFF">
      <w:numFmt w:val="bullet"/>
      <w:lvlText w:val="•"/>
      <w:lvlJc w:val="left"/>
      <w:pPr>
        <w:ind w:left="5529" w:hanging="229"/>
      </w:pPr>
      <w:rPr>
        <w:rFonts w:hint="default"/>
        <w:lang w:val="en-US" w:eastAsia="en-US" w:bidi="ar-SA"/>
      </w:rPr>
    </w:lvl>
    <w:lvl w:ilvl="6" w:tplc="FFFFFFFF">
      <w:numFmt w:val="bullet"/>
      <w:lvlText w:val="•"/>
      <w:lvlJc w:val="left"/>
      <w:pPr>
        <w:ind w:left="6563" w:hanging="229"/>
      </w:pPr>
      <w:rPr>
        <w:rFonts w:hint="default"/>
        <w:lang w:val="en-US" w:eastAsia="en-US" w:bidi="ar-SA"/>
      </w:rPr>
    </w:lvl>
    <w:lvl w:ilvl="7" w:tplc="FFFFFFFF">
      <w:numFmt w:val="bullet"/>
      <w:lvlText w:val="•"/>
      <w:lvlJc w:val="left"/>
      <w:pPr>
        <w:ind w:left="7596" w:hanging="229"/>
      </w:pPr>
      <w:rPr>
        <w:rFonts w:hint="default"/>
        <w:lang w:val="en-US" w:eastAsia="en-US" w:bidi="ar-SA"/>
      </w:rPr>
    </w:lvl>
    <w:lvl w:ilvl="8" w:tplc="FFFFFFFF">
      <w:numFmt w:val="bullet"/>
      <w:lvlText w:val="•"/>
      <w:lvlJc w:val="left"/>
      <w:pPr>
        <w:ind w:left="8630" w:hanging="229"/>
      </w:pPr>
      <w:rPr>
        <w:rFonts w:hint="default"/>
        <w:lang w:val="en-US" w:eastAsia="en-US" w:bidi="ar-SA"/>
      </w:rPr>
    </w:lvl>
  </w:abstractNum>
  <w:num w:numId="1" w16cid:durableId="653803341">
    <w:abstractNumId w:val="0"/>
  </w:num>
  <w:num w:numId="2" w16cid:durableId="1500924963">
    <w:abstractNumId w:val="1"/>
  </w:num>
  <w:num w:numId="3" w16cid:durableId="316694864">
    <w:abstractNumId w:val="2"/>
  </w:num>
  <w:num w:numId="4" w16cid:durableId="1962766368">
    <w:abstractNumId w:val="3"/>
  </w:num>
  <w:num w:numId="5" w16cid:durableId="515966339">
    <w:abstractNumId w:val="4"/>
  </w:num>
  <w:num w:numId="6" w16cid:durableId="313412053">
    <w:abstractNumId w:val="5"/>
  </w:num>
  <w:num w:numId="7" w16cid:durableId="1829781520">
    <w:abstractNumId w:val="6"/>
  </w:num>
  <w:num w:numId="8" w16cid:durableId="518931611">
    <w:abstractNumId w:val="7"/>
  </w:num>
  <w:num w:numId="9" w16cid:durableId="1663238951">
    <w:abstractNumId w:val="8"/>
  </w:num>
  <w:num w:numId="10" w16cid:durableId="2083288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embedTrueTypeFont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1C1D"/>
    <w:rsid w:val="0003190B"/>
    <w:rsid w:val="000A07BA"/>
    <w:rsid w:val="0020319B"/>
    <w:rsid w:val="002B1AAB"/>
    <w:rsid w:val="00502CEC"/>
    <w:rsid w:val="006163AC"/>
    <w:rsid w:val="00665919"/>
    <w:rsid w:val="00801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7EB7B"/>
  <w15:docId w15:val="{21A3AC4F-3B49-7E48-8819-AA9488EF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b1fontsize">
    <w:name w:val="document_skn-mlb1_fontsize"/>
    <w:basedOn w:val="Normal"/>
    <w:rPr>
      <w:sz w:val="18"/>
      <w:szCs w:val="18"/>
    </w:rPr>
  </w:style>
  <w:style w:type="character" w:customStyle="1" w:styleId="documentskn-mlb1topsectionleft-box">
    <w:name w:val="document_skn-mlb1_topsection_left-box"/>
    <w:basedOn w:val="DefaultParagraphFont"/>
  </w:style>
  <w:style w:type="paragraph" w:customStyle="1" w:styleId="documentskn-mlb1topsectionsection">
    <w:name w:val="document_skn-mlb1_topsection_section"/>
    <w:basedOn w:val="Normal"/>
  </w:style>
  <w:style w:type="paragraph" w:customStyle="1" w:styleId="documentskn-mlb1topsectionleft-boxparagraph">
    <w:name w:val="document_skn-mlb1_topsection_left-box_paragraph"/>
    <w:basedOn w:val="Normal"/>
    <w:pPr>
      <w:pBdr>
        <w:left w:val="none" w:sz="0" w:space="30" w:color="auto"/>
        <w:right w:val="none" w:sz="0" w:space="30" w:color="auto"/>
      </w:pBdr>
    </w:pPr>
  </w:style>
  <w:style w:type="paragraph" w:customStyle="1" w:styleId="documentskn-mlb1name">
    <w:name w:val="document_skn-mlb1_name"/>
    <w:basedOn w:val="Normal"/>
    <w:pPr>
      <w:spacing w:line="680" w:lineRule="atLeast"/>
    </w:pPr>
    <w:rPr>
      <w:caps/>
      <w:color w:val="FFFFFF"/>
      <w:sz w:val="60"/>
      <w:szCs w:val="60"/>
    </w:rPr>
  </w:style>
  <w:style w:type="paragraph" w:customStyle="1" w:styleId="documentskn-mlb1topsectionleft-boxnameanynth-child1">
    <w:name w:val="document_skn-mlb1_topsection_left-box_name &gt; any_nth-child(1)"/>
    <w:basedOn w:val="Normal"/>
  </w:style>
  <w:style w:type="character" w:customStyle="1" w:styleId="span">
    <w:name w:val="span"/>
    <w:basedOn w:val="DefaultParagraphFont"/>
    <w:rPr>
      <w:bdr w:val="none" w:sz="0" w:space="0" w:color="auto"/>
      <w:vertAlign w:val="baseline"/>
    </w:rPr>
  </w:style>
  <w:style w:type="paragraph" w:customStyle="1" w:styleId="documentskn-mlb1dispBlock">
    <w:name w:val="document_skn-mlb1_dispBlock"/>
    <w:basedOn w:val="Normal"/>
  </w:style>
  <w:style w:type="paragraph" w:customStyle="1" w:styleId="div">
    <w:name w:val="div"/>
    <w:basedOn w:val="Normal"/>
  </w:style>
  <w:style w:type="paragraph" w:customStyle="1" w:styleId="documentskn-mlb1topsectionleft-boxParagraph0">
    <w:name w:val="document_skn-mlb1_topsection_left-box Paragraph"/>
    <w:basedOn w:val="Normal"/>
  </w:style>
  <w:style w:type="character" w:customStyle="1" w:styleId="documentskn-mlb1topsectionright-box">
    <w:name w:val="document_skn-mlb1_topsection_right-box"/>
    <w:basedOn w:val="DefaultParagraphFont"/>
  </w:style>
  <w:style w:type="paragraph" w:customStyle="1" w:styleId="documentskn-mlb1address">
    <w:name w:val="document_skn-mlb1_address"/>
    <w:basedOn w:val="Normal"/>
    <w:pPr>
      <w:spacing w:line="205" w:lineRule="atLeast"/>
      <w:jc w:val="center"/>
    </w:pPr>
    <w:rPr>
      <w:color w:val="FFFFFF"/>
      <w:sz w:val="18"/>
      <w:szCs w:val="18"/>
    </w:rPr>
  </w:style>
  <w:style w:type="paragraph" w:customStyle="1" w:styleId="documentskn-mlb1addressspannth-child1">
    <w:name w:val="document_skn-mlb1_address &gt; span_nth-child(1)"/>
    <w:basedOn w:val="Normal"/>
  </w:style>
  <w:style w:type="paragraph" w:customStyle="1" w:styleId="documentskn-mlb1addressspan">
    <w:name w:val="document_skn-mlb1_address &gt; span"/>
    <w:basedOn w:val="Normal"/>
    <w:pPr>
      <w:jc w:val="right"/>
    </w:pPr>
  </w:style>
  <w:style w:type="paragraph" w:customStyle="1" w:styleId="documentskn-mlb1addressspannth-last-child1">
    <w:name w:val="document_skn-mlb1_address &gt; span_nth-last-child(1)"/>
    <w:basedOn w:val="Normal"/>
    <w:pPr>
      <w:pBdr>
        <w:bottom w:val="none" w:sz="0" w:space="20" w:color="auto"/>
      </w:pBdr>
    </w:pPr>
  </w:style>
  <w:style w:type="character" w:customStyle="1" w:styleId="documentskn-mlb1txtBold">
    <w:name w:val="document_skn-mlb1_txtBold"/>
    <w:basedOn w:val="DefaultParagraphFont"/>
    <w:rPr>
      <w:b/>
      <w:bCs/>
    </w:rPr>
  </w:style>
  <w:style w:type="table" w:customStyle="1" w:styleId="documentskn-mlb1topsection">
    <w:name w:val="document_skn-mlb1_topsection"/>
    <w:basedOn w:val="TableNormal"/>
    <w:tblPr/>
  </w:style>
  <w:style w:type="paragraph" w:customStyle="1" w:styleId="documentskn-mlb1parentContainer">
    <w:name w:val="document_skn-mlb1_parentContainer"/>
    <w:basedOn w:val="Normal"/>
  </w:style>
  <w:style w:type="paragraph" w:customStyle="1" w:styleId="documentskn-mlb1section">
    <w:name w:val="document_skn-mlb1_section"/>
    <w:basedOn w:val="Normal"/>
  </w:style>
  <w:style w:type="paragraph" w:customStyle="1" w:styleId="gap-btn-hidden">
    <w:name w:val="gap-btn-hidden"/>
    <w:basedOn w:val="Normal"/>
    <w:rPr>
      <w:vanish/>
    </w:rPr>
  </w:style>
  <w:style w:type="paragraph" w:customStyle="1" w:styleId="documentskn-mlb1parentContainersectionnth-child1scspdiv">
    <w:name w:val="document_skn-mlb1_parentContainer_section_nth-child(1)_scspdiv"/>
    <w:basedOn w:val="Normal"/>
    <w:pPr>
      <w:spacing w:line="680" w:lineRule="atLeast"/>
    </w:pPr>
  </w:style>
  <w:style w:type="character" w:customStyle="1" w:styleId="documentskn-mlb1parentContainersectionheading">
    <w:name w:val="document_skn-mlb1_parentContainer_section_heading"/>
    <w:basedOn w:val="DefaultParagraphFont"/>
  </w:style>
  <w:style w:type="paragraph" w:customStyle="1" w:styleId="documentskn-mlb1parentContainersectionheadingsectiontitle">
    <w:name w:val="document_skn-mlb1_parentContainer_section_heading_sectiontitle"/>
    <w:basedOn w:val="Normal"/>
    <w:pPr>
      <w:pBdr>
        <w:left w:val="none" w:sz="0" w:space="15" w:color="auto"/>
        <w:right w:val="none" w:sz="0" w:space="10" w:color="auto"/>
      </w:pBdr>
    </w:pPr>
  </w:style>
  <w:style w:type="character" w:customStyle="1" w:styleId="documentskn-mlb1parentContainersectionheadingsectiontitleCharacter">
    <w:name w:val="document_skn-mlb1_parentContainer_section_heading_sectiontitle Character"/>
    <w:basedOn w:val="DefaultParagraphFont"/>
  </w:style>
  <w:style w:type="character" w:customStyle="1" w:styleId="documentskn-mlb1parentContainersectionparagraphWrapper">
    <w:name w:val="document_skn-mlb1_parentContainer_section_paragraphWrapper"/>
    <w:basedOn w:val="DefaultParagraphFont"/>
    <w:rPr>
      <w:color w:val="2A2A2A"/>
    </w:rPr>
  </w:style>
  <w:style w:type="paragraph" w:customStyle="1" w:styleId="documentskn-mlb1parentContainersectionparagraphWrapperparagraph">
    <w:name w:val="document_skn-mlb1_parentContainer_section_paragraphWrapper_paragraph"/>
    <w:basedOn w:val="Normal"/>
    <w:pPr>
      <w:pBdr>
        <w:right w:val="none" w:sz="0" w:space="15" w:color="auto"/>
      </w:pBdr>
    </w:pPr>
  </w:style>
  <w:style w:type="paragraph" w:customStyle="1" w:styleId="documentskn-mlb1singlecolumn">
    <w:name w:val="document_skn-mlb1_singlecolumn"/>
    <w:basedOn w:val="Normal"/>
  </w:style>
  <w:style w:type="paragraph" w:customStyle="1" w:styleId="p">
    <w:name w:val="p"/>
    <w:basedOn w:val="Normal"/>
  </w:style>
  <w:style w:type="table" w:customStyle="1" w:styleId="documentskn-mlb1parentContainersectiontable">
    <w:name w:val="document_skn-mlb1_parentContainer_sectiontable"/>
    <w:basedOn w:val="TableNormal"/>
    <w:tblPr/>
  </w:style>
  <w:style w:type="paragraph" w:customStyle="1" w:styleId="documentskn-mlb1parentContainerscspdiv">
    <w:name w:val="document_skn-mlb1_parentContainer_scspdiv"/>
    <w:basedOn w:val="Normal"/>
    <w:pPr>
      <w:spacing w:line="500" w:lineRule="atLeast"/>
    </w:pPr>
    <w:rPr>
      <w:sz w:val="20"/>
      <w:szCs w:val="20"/>
    </w:rPr>
  </w:style>
  <w:style w:type="paragraph" w:customStyle="1" w:styleId="documentskn-mlb1ulli">
    <w:name w:val="document_skn-mlb1_ul_li"/>
    <w:basedOn w:val="Normal"/>
    <w:pPr>
      <w:pBdr>
        <w:left w:val="none" w:sz="0" w:space="8" w:color="auto"/>
      </w:pBdr>
    </w:pPr>
  </w:style>
  <w:style w:type="character" w:customStyle="1" w:styleId="documentskn-mlb1ulliCharacter">
    <w:name w:val="document_skn-mlb1_ul_li Character"/>
    <w:basedOn w:val="DefaultParagraphFont"/>
  </w:style>
  <w:style w:type="table" w:customStyle="1" w:styleId="documentskn-mlb1table">
    <w:name w:val="document_skn-mlb1_table"/>
    <w:basedOn w:val="TableNormal"/>
    <w:tblPr/>
  </w:style>
  <w:style w:type="paragraph" w:customStyle="1" w:styleId="documentskn-mlb1paddedline">
    <w:name w:val="document_skn-mlb1_paddedline"/>
    <w:basedOn w:val="Normal"/>
  </w:style>
  <w:style w:type="character" w:customStyle="1" w:styleId="documentskn-mlb1experiencejobdates">
    <w:name w:val="document_skn-mlb1_experience_jobdates"/>
    <w:basedOn w:val="DefaultParagraphFont"/>
    <w:rPr>
      <w:b w:val="0"/>
      <w:bCs w:val="0"/>
    </w:rPr>
  </w:style>
  <w:style w:type="character" w:customStyle="1" w:styleId="documentskn-mlb1companyname">
    <w:name w:val="document_skn-mlb1_companyname"/>
    <w:basedOn w:val="DefaultParagraphFont"/>
    <w:rPr>
      <w:b/>
      <w:bCs/>
    </w:rPr>
  </w:style>
  <w:style w:type="character" w:customStyle="1" w:styleId="documentskn-mlb1jobcity">
    <w:name w:val="document_skn-mlb1_jobcity"/>
    <w:basedOn w:val="DefaultParagraphFont"/>
    <w:rPr>
      <w:b/>
      <w:bCs/>
    </w:rPr>
  </w:style>
  <w:style w:type="character" w:customStyle="1" w:styleId="documentskn-mlb1jobstate">
    <w:name w:val="document_skn-mlb1_jobstate"/>
    <w:basedOn w:val="DefaultParagraphFont"/>
    <w:rPr>
      <w:b/>
      <w:bCs/>
    </w:rPr>
  </w:style>
  <w:style w:type="character" w:customStyle="1" w:styleId="documentskn-mlb1jobcountry">
    <w:name w:val="document_skn-mlb1_jobcountry"/>
    <w:basedOn w:val="DefaultParagraphFont"/>
    <w:rPr>
      <w:b/>
      <w:bCs/>
    </w:rPr>
  </w:style>
  <w:style w:type="paragraph" w:customStyle="1" w:styleId="documentskn-mlb1jobline">
    <w:name w:val="document_skn-mlb1_jobline"/>
    <w:basedOn w:val="Normal"/>
  </w:style>
  <w:style w:type="paragraph" w:customStyle="1" w:styleId="documentskn-mlb1educationsinglecolumnpaddedlinenth-child1">
    <w:name w:val="document_skn-mlb1_education_singlecolumn_paddedline_nth-child(1)"/>
    <w:basedOn w:val="Normal"/>
    <w:rPr>
      <w:spacing w:val="4"/>
    </w:rPr>
  </w:style>
  <w:style w:type="character" w:customStyle="1" w:styleId="documentskn-mlb1jobdates">
    <w:name w:val="document_skn-mlb1_jobdates"/>
    <w:basedOn w:val="DefaultParagraphFont"/>
    <w:rPr>
      <w:b/>
      <w:bCs/>
    </w:rPr>
  </w:style>
  <w:style w:type="character" w:customStyle="1" w:styleId="documentskn-mlb1parentContainersectionparagraphWrapperparagraphCharacter">
    <w:name w:val="document_skn-mlb1_parentContainer_section_paragraphWrapper_paragraph Character"/>
    <w:basedOn w:val="DefaultParagraphFont"/>
  </w:style>
  <w:style w:type="paragraph" w:customStyle="1" w:styleId="documentskn-mlb1langSecsinglecolumn">
    <w:name w:val="document_skn-mlb1_langSec_singlecolumn"/>
    <w:basedOn w:val="Normal"/>
  </w:style>
  <w:style w:type="character" w:customStyle="1" w:styleId="documentlangSecfirstparagraphfield">
    <w:name w:val="document_langSec_firstparagraph_field"/>
    <w:basedOn w:val="DefaultParagraphFont"/>
  </w:style>
  <w:style w:type="character" w:customStyle="1" w:styleId="documentskn-mlb1langSecfieldany">
    <w:name w:val="document_skn-mlb1_langSec_field_any"/>
    <w:basedOn w:val="DefaultParagraphFont"/>
  </w:style>
  <w:style w:type="paragraph" w:customStyle="1" w:styleId="documentsliced-rect">
    <w:name w:val="document_sliced-rect"/>
    <w:basedOn w:val="Normal"/>
  </w:style>
  <w:style w:type="character" w:customStyle="1" w:styleId="documentsliced-rectCharacter">
    <w:name w:val="document_sliced-rect Character"/>
    <w:basedOn w:val="DefaultParagraphFont"/>
  </w:style>
  <w:style w:type="table" w:customStyle="1" w:styleId="documentskn-mlb1langSecparagraphWrapperlnggparatable">
    <w:name w:val="document_skn-mlb1_langSec_paragraphWrapper_lnggparatable"/>
    <w:basedOn w:val="TableNormal"/>
    <w:tblPr/>
  </w:style>
  <w:style w:type="paragraph" w:styleId="Header">
    <w:name w:val="header"/>
    <w:basedOn w:val="Normal"/>
    <w:link w:val="HeaderChar"/>
    <w:uiPriority w:val="99"/>
    <w:unhideWhenUsed/>
    <w:rsid w:val="002B1AAB"/>
    <w:pPr>
      <w:tabs>
        <w:tab w:val="center" w:pos="4680"/>
        <w:tab w:val="right" w:pos="9360"/>
      </w:tabs>
      <w:spacing w:line="240" w:lineRule="auto"/>
    </w:pPr>
  </w:style>
  <w:style w:type="character" w:customStyle="1" w:styleId="HeaderChar">
    <w:name w:val="Header Char"/>
    <w:basedOn w:val="DefaultParagraphFont"/>
    <w:link w:val="Header"/>
    <w:uiPriority w:val="99"/>
    <w:rsid w:val="002B1AAB"/>
    <w:rPr>
      <w:sz w:val="24"/>
      <w:szCs w:val="24"/>
    </w:rPr>
  </w:style>
  <w:style w:type="paragraph" w:styleId="Footer">
    <w:name w:val="footer"/>
    <w:basedOn w:val="Normal"/>
    <w:link w:val="FooterChar"/>
    <w:uiPriority w:val="99"/>
    <w:unhideWhenUsed/>
    <w:rsid w:val="002B1AAB"/>
    <w:pPr>
      <w:tabs>
        <w:tab w:val="center" w:pos="4680"/>
        <w:tab w:val="right" w:pos="9360"/>
      </w:tabs>
      <w:spacing w:line="240" w:lineRule="auto"/>
    </w:pPr>
  </w:style>
  <w:style w:type="character" w:customStyle="1" w:styleId="FooterChar">
    <w:name w:val="Footer Char"/>
    <w:basedOn w:val="DefaultParagraphFont"/>
    <w:link w:val="Footer"/>
    <w:uiPriority w:val="99"/>
    <w:rsid w:val="002B1AAB"/>
    <w:rPr>
      <w:sz w:val="24"/>
      <w:szCs w:val="24"/>
    </w:rPr>
  </w:style>
  <w:style w:type="paragraph" w:styleId="ListParagraph">
    <w:name w:val="List Paragraph"/>
    <w:basedOn w:val="Normal"/>
    <w:uiPriority w:val="1"/>
    <w:qFormat/>
    <w:rsid w:val="002B1AAB"/>
    <w:pPr>
      <w:widowControl w:val="0"/>
      <w:autoSpaceDE w:val="0"/>
      <w:autoSpaceDN w:val="0"/>
      <w:spacing w:before="32" w:line="240" w:lineRule="auto"/>
      <w:ind w:left="355" w:hanging="227"/>
      <w:textAlignment w:val="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1864</Words>
  <Characters>10627</Characters>
  <Application>Microsoft Office Word</Application>
  <DocSecurity>0</DocSecurity>
  <Lines>88</Lines>
  <Paragraphs>24</Paragraphs>
  <ScaleCrop>false</ScaleCrop>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Lohit Matli</dc:title>
  <cp:lastModifiedBy>LOHIT REDDY MATLI</cp:lastModifiedBy>
  <cp:revision>28</cp:revision>
  <dcterms:created xsi:type="dcterms:W3CDTF">2024-11-11T19:31:00Z</dcterms:created>
  <dcterms:modified xsi:type="dcterms:W3CDTF">2024-11-11T19:50:00Z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aa38f6ea-c5d1-4737-bc70-75131bc2cb5c</vt:lpwstr>
  </property>
  <property fmtid="{D5CDD505-2E9C-101B-9397-08002B2CF9AE}" pid="3" name="x1ye=0">
    <vt:lpwstr>4JkAAB+LCAAAAAAABAAUm8VyrVAQRT+IAW5D3N2ZYRd35+tf3ixVSSqH092717pFRJwUBRgnBIQWcQ6BWRqHMILCeFYgOJ4R7SFUz9DPfKFkw3PI5e8LSJM+YOfvq9AkFF1NYGxFI4rFFOzt89H/UpqUZBgQ57nsRfoHJL9rUxGFN9QMB36bCinhrshwq/N41QOsnB2BneqPKiSw+9Z29M49/guoW2kv7X46EdvLF3VLm7w/cUJpmGaABqo7/zj</vt:lpwstr>
  </property>
  <property fmtid="{D5CDD505-2E9C-101B-9397-08002B2CF9AE}" pid="4" name="x1ye=1">
    <vt:lpwstr>FK8wmzSsJLe7prYKRdLty2F2h67vp89Mnv1+LkBSz8grvrCPpfQmUcjFif1uzNm1lBMpxsbcSXI6k0IotMUjRdJJTgDSnvi+CmtxEIkNhb2/iPZnPryK5kjv7TjXfVw6YTQVE5wABWlAuMtbOgxfQ1w4lDvrZ9Fr2NZHWaL4zYfziArNxKZuAbkXfv3eTl1hEjQdtvq33ZvkkDq6gicIIHYBK7dD9GHduL2FXjar3um0S4uYUAPDMUiss34f8Yr</vt:lpwstr>
  </property>
  <property fmtid="{D5CDD505-2E9C-101B-9397-08002B2CF9AE}" pid="5" name="x1ye=10">
    <vt:lpwstr>pVdIwm/Lq9wv7GjDMtj1Zc4GhN7rlNDsNDDTDelT+KE9ULsB3zqG5CCMaXHfgAPP3ZeHWSIKvfdbgb4ISpP1IeKSy1KVg9C9zWfzCMSXyEf7rv9kbFK5Zh/C3bGWWc+pn/jiHkXXryg9yTeJPahrgkDn6PxqtBUcCwkwwGvuN3v++5eLW7PilCpDy3hBVh9s8E5+qZLv8KptT4yfxWpGybQg23zE+VcnGQVXzV/S1l+MPSSBbk8olvlT716AUjg</vt:lpwstr>
  </property>
  <property fmtid="{D5CDD505-2E9C-101B-9397-08002B2CF9AE}" pid="6" name="x1ye=100">
    <vt:lpwstr>00kULgM9NUPgCMRk5A90RWg87BNbhbiTJBl7GhFKM/xipLyuFFi0KCVuK/8qva2GE8BOu+ZtGWWcv+pMNndV7iyG0QlMaUl3UKh3CEnV4IwBmCyD6ORg7/awyQKj99pJFp8balem/poL3eFL6UaUojkI4nyr7lO9uy3Nmq1A5vipNkJ3aLZ8fJOPP+a6wIAWPO4pO8u6gwj/my6U6BYD6xbe3u94EAJvMJ4vYgFmgH7CDKzNOQKX10ty5B4W0N+</vt:lpwstr>
  </property>
  <property fmtid="{D5CDD505-2E9C-101B-9397-08002B2CF9AE}" pid="7" name="x1ye=101">
    <vt:lpwstr>u3J71WqgQ9pnQwBdypykw7dA7O1xQDHxnNI0Z3IBnoyz6RJ4z5ztUekdwpwhNStxoBWc1X3SNr3Xi2A6lKT1X8fmthVGux96+Hmnm3YeIp87rUXCbWCdcrBOwYOaL3Ocw5k7rOIT7yoKwWeZvNRl6/EqXow42glIFHNWXm0Jb0DeCdNgDZTwKgEqq7D4ADUT5TVNX5uaVE0WJ/R03seL09kuUn3j58YI3n3ZDNP/vT3FYQdEgbD6eJFwC0sfki9</vt:lpwstr>
  </property>
  <property fmtid="{D5CDD505-2E9C-101B-9397-08002B2CF9AE}" pid="8" name="x1ye=102">
    <vt:lpwstr>guKA0hCVYdvG/mViaGml78MP4sf7QOYCt563TF4i0Uq9qrUqbAH5YJwy8d8wLpFnwvSo2nJiq3XTct0m+yo6v3syHCM/kUOY6sPyyihX+6dcHfrxIcLexGSeh8Uk5KBJm+qpdfHxMr1XYbtHv4mC2IeUDmJHYDnyGk2FOLe9y+AYW7qHii+yKDbhrjE/RihHwNrsExUIuZ7gNhsi0p1r3IaO67kMiNloipwmRiywZNzYGUZLEzPUyIIX2SWTThO</vt:lpwstr>
  </property>
  <property fmtid="{D5CDD505-2E9C-101B-9397-08002B2CF9AE}" pid="9" name="x1ye=103">
    <vt:lpwstr>kIQNMZnvcVc12TiguZqvdjFzev0Og2yCXbMjBwNSXZy8AVB6srimShSP9zi40nmVeIQ8MMcECjQV3xc4Jjn/C7on91yY7TC9BgsC4Oc68CeXzP67Zq0y0WhktiPcJzo2j6OkzDQQTlq9cKj7x92FKuFGhP7IpFoLQIesVB++PSpNG5crkf6sk4FQrzhbxWA/66yjOj8QqYfUt2U+xvWFp7svsw4DExiqK+iYN57uvqFTb/MXy0ovfujepLECX0X</vt:lpwstr>
  </property>
  <property fmtid="{D5CDD505-2E9C-101B-9397-08002B2CF9AE}" pid="10" name="x1ye=104">
    <vt:lpwstr>4iyCml6RFW/VdzWrRO5hBCUux9mQkHEJAxl3cc0qnQWUlhR2j1pVwsaBPiuVGkukufL6FZvgtUxuGC8LEQSN/RS/8W2veVrf8YKjYKp+zAlWzO78kKPeHseCGEEdU97VFRRdfL9O3gExqFqNrYEKw7o/DFZSt7C/8pNdqS4O2OTKbgOUcxx7Jw1rJiF3LXFlcxJ7h4FGsiGlun50V4z5FiIUCyBEye/fUT3EKFKSLFdbsavmU7fwKkfU+nRa9n2</vt:lpwstr>
  </property>
  <property fmtid="{D5CDD505-2E9C-101B-9397-08002B2CF9AE}" pid="11" name="x1ye=105">
    <vt:lpwstr>yQFhlsSgsUWcK6FO9LdViLgMuI3rKdCZBNbQPZDe5rKg63fpDHDKHiB8JnmoGdftlmBqiDOVdbc4bXRTLJHAe3+/ogwNcTbg28zPfDsyotLZ1CxIeSb9AQ4amVP1Ovhp4NQQ3d+Iv9kDHB4zo0uQV2eMJYq3bKtbu6zgsf/pJ1Mg1ld44ZjHVDX3AE+wnk+4ttQqQ5JEC8ioVDrRarVtpZAC7zoqcZvpjgnH6TTXSfAlFxFqKr+UQD6pa6RnTk2</vt:lpwstr>
  </property>
  <property fmtid="{D5CDD505-2E9C-101B-9397-08002B2CF9AE}" pid="12" name="x1ye=106">
    <vt:lpwstr>QpWsTrI8Vw1yYmLT/w7wYfFm7nSV38nLBjt4DQma9YIdem3uJNHPJHA2dwwjlZdse35Q5/d85Sky39sMByvtMdyyjafoL9q3WOTDfq+NMP4EMehyxmrx7oaV7o3UJgmyCi8drR46qZUu2P5wUpIidyH11Ga66iGePU+C4o6EQy5tB5zPEbi/Gv6LxV2/c6Lkz1kUyUZ73n7bt1SzCJz390eHKDHCjMr6uatro77UlF0zFR3MsnsfrKjw2Tsik3o</vt:lpwstr>
  </property>
  <property fmtid="{D5CDD505-2E9C-101B-9397-08002B2CF9AE}" pid="13" name="x1ye=107">
    <vt:lpwstr>Es/1wd981Uolp8O1ruyJaBxRY9XC4Ff3+yli7wZo2aW/lw114Hr9GAwu9WJK0jNZnvGTY4DaPBF+SBpb23USbLLQ0jVSoEjaFjFpK5uYQuhX7OVPL6Jc23+55Dxmagwbo2ImjBk3fC2Y9Qt9+CfwudqoNCxtLNiI7CAOV4cLvbp8Je+tZx4E4JPDYZDlWXF8LchIkyats76pWR9rS8jm48j3ae6z2FTOZRxgFftGyRlptDnsYUMLng6CnsjrVYj</vt:lpwstr>
  </property>
  <property fmtid="{D5CDD505-2E9C-101B-9397-08002B2CF9AE}" pid="14" name="x1ye=108">
    <vt:lpwstr>CgwhMLUd5sGyKMhciHK6Ag0TTp4cCCikbZsan0mDYBamivI4ALkT1kvA+//gIZh6qO7AgOXGAY7JxYMvearnD9kueYxsvnRmXgC5zvEyxN6BBM9+zKnIzq2VoA9GWwh7mCOg+FP3SP63bk7GkAtcsfK6ru0ymTWpsRUku0VJgWosbz+omLHCRvG72l9jQ8mbaKRoJny3b4FUjkdO5xPMmMIIMjd+hLFaiujyzXHW1VZAk5cL3ck2NSVedzVXEnW</vt:lpwstr>
  </property>
  <property fmtid="{D5CDD505-2E9C-101B-9397-08002B2CF9AE}" pid="15" name="x1ye=109">
    <vt:lpwstr>8IzclSuZbr7+SHn4F5qR8RFKtN4U8dMgfTgUva2zGqZt/Ppkua0OFciaSRtI0n+F+YW57YxJJN3vyUpr14UmaViu6ybsVtfWjWjzKLwqaiVNrMNhiAW+pVmqcN6+OSLlaBlwMDpEcrabaQa8dNl+hzfMzuZqPnxffOYLvc+t8A/Zo368c5Jibys4JiDpwX7N42/l4XJAJ7kdd0oF+n44H/E4WnxDhBL/Ikby3AggAPSROeyOs0m54lGZ0736ks6</vt:lpwstr>
  </property>
  <property fmtid="{D5CDD505-2E9C-101B-9397-08002B2CF9AE}" pid="16" name="x1ye=11">
    <vt:lpwstr>Y9/HIq+mT7P1jvx5Rz5gW8xZPJoc5PwYsiOly5cQVn55bz3QuhVI8+wVn6Ikya30UC+yMgs4MGYJWC55EMqR0CCkYWYjBd84wlcflQ8pe1PXCJWtaJOVQMcB5qsGXtJf6ABJEtrx8xf1hFR3njyFi6MyVH8r35/nHaPPStO5nISTKqGLD+JTjpHRSUKDCHQpxoVpozZx/BlWtyy3QcwngYJyLanlK2Q5S+Pf0jUekZgrtyx7eJmfenZtpTRwDQb</vt:lpwstr>
  </property>
  <property fmtid="{D5CDD505-2E9C-101B-9397-08002B2CF9AE}" pid="17" name="x1ye=110">
    <vt:lpwstr>4qIAqvEH7a9J+eoCDgcgn09/k6PQD7tu2aDC691EpzKUQj8dUSzu/m+08p71i0vHoDNI67h40+qHwEv3Ubf/xdXZ8SRkcrafDSVG4eKTVmEU9F7xtrToGxLz7ysX2JYK6UeUTCSvdWheOhWjIicR0DEJC+L1FfqVaiI7mYG25nbC5NA4LKiXgoCC1mMNN1Vy1othG2Kpg6NbX6b8u8Qy3Iq+efH9hSflSxxJE+S0C3L8TXrXqqgsBFGSJpTTgRU</vt:lpwstr>
  </property>
  <property fmtid="{D5CDD505-2E9C-101B-9397-08002B2CF9AE}" pid="18" name="x1ye=111">
    <vt:lpwstr>J/JILZB2uam7EPI9ayZU/gv6kuK90u5UWEHjoWnb59OfTBZPs2S76MibEv8iMuVkTyVr/KjBz98jABwnmUvpD57dvLVhwyuT3sbgZFkC47IvOYHFvLzIxNZVgL8JgTSQg63C9+ZkEcjQW9cUen7/GX1G7sovmRVv7hk64CrWvPuz6bR5fT3wTKxA5POIOPlPPotLF8hArKLjluDQhzTONDRzD1Z3ZI5MafWck4y8LVwirhrqDagALKt2UgID8qm</vt:lpwstr>
  </property>
  <property fmtid="{D5CDD505-2E9C-101B-9397-08002B2CF9AE}" pid="19" name="x1ye=112">
    <vt:lpwstr>NVygpg/eIAzcHhvU9TPgn+uTQLBUUIRHtxoZrbWwIqzBP493DvO25Z2AfBYoJWl5JylhaJ12PsJR0XiJtmS4/W1J28PlRcXXyGAg/gNO7AVzSDlnIAlMMoF/JFdprjakIRXNrh5LQGKQhq9ArrTfPhC/iibKMCZ0faAFFeohRCmCAWFkAnsSjG7zDaLOvsfcGpZiBy6PH467T4FCvG//G3NOKw0KZT9LbmckRfeDKNQ/nRNvlHTR4922PV/wBGh</vt:lpwstr>
  </property>
  <property fmtid="{D5CDD505-2E9C-101B-9397-08002B2CF9AE}" pid="20" name="x1ye=113">
    <vt:lpwstr>FFlH9zsphmC82zbuXbcfwcOVn/1RGj+ktUhL5iM1s0hexav1f2idkL5SoO9TCnEsJE1ENNmR8buFMSWAaXtMRS0FKOeaMkMiEvFVa2+cdyPkSpabWr+JRfJUmrVK+SF6ppmU4U2a8nY9k2Wb4xZyQe8aZue/iW1pWoFUGxCGsmpBTcXSy3dgEQdnVKPR4UMMmOrnT3kCXlTGH2n4La9TBq1RtTTcC3eJlzllFFySjCK7N/4O6GRSFZlbauJtC3n</vt:lpwstr>
  </property>
  <property fmtid="{D5CDD505-2E9C-101B-9397-08002B2CF9AE}" pid="21" name="x1ye=114">
    <vt:lpwstr>RHx/4HkF7Q6zEZAaU68zkqaLKpJ0XW+5c/57xqTTew7RXRrAWtEsqdBnJrz0SZameDmkf7/B8JIFLYBMtoR9bc+dLPvPOGW/7yMAiegtcjDI9SEWSur2TDTcPK0lfcI4Y1b645IJkTain3KVHEgU1vti/pWnhlCiIeRHPhgzZJbFLxfTMQlJ7yKxMhAdjQPcNoTlymbBHS50pk2WNLgqlhu/f1Vq2sGOdpz7QlfgLA4eU5XPz8AvwXrtHzihSy4</vt:lpwstr>
  </property>
  <property fmtid="{D5CDD505-2E9C-101B-9397-08002B2CF9AE}" pid="22" name="x1ye=115">
    <vt:lpwstr>cbOuyccsWpfwVvgWl75haYwI/bb0uqOAxq06uOE2/5fN7zy3FHfzeoAPZFWSuzi2WDNNv0+Bf9KHgQr9snx865nWVJtVeN3KnTEGBuVa7Qae6VKvRWFMCU2d4jlGNvJimfqmGekRRZ7sK0vbuMB1dxqL5Y9EnfRt2Ie3ECf66+hB+pgNQinvq5WNcbLIUUxxSB8tQUuGL/dzCJgY2nMsGc8gPSYeGNnByy/R5c4mFxgvw3xMYIQCfosUx9Vigt1</vt:lpwstr>
  </property>
  <property fmtid="{D5CDD505-2E9C-101B-9397-08002B2CF9AE}" pid="23" name="x1ye=116">
    <vt:lpwstr>R/hLHuFajUaB5pPx4qPA/57tjz06qvyFfFmcxn4wGziT/RX9YC/sXZj10srV/E17G7hUMFF9ipHCv/3LBXD+C85JvhFYspxklKletMafqvROHHDY/dF3RjccfPvRG62xmWcUopbo406ytY87KaO1W4yFF0IWVuI6bHRmISd9QmUrR2WknmQz4XOoYwSJxbSONLQ6YmOXmJ3MzJGsdfJA++L9+vUeIohM1VW/2hj3t6gAR1nJe5FIfNiL2Xy/XQO</vt:lpwstr>
  </property>
  <property fmtid="{D5CDD505-2E9C-101B-9397-08002B2CF9AE}" pid="24" name="x1ye=117">
    <vt:lpwstr>nwu5ANCnZjPPOG6Dd9ZdczdFWhz4+kw7y4P5cQEwcn7N9LPNGlXkZlgDFf4tQCEztfklp2VBn+qybpZVuFBvou1Bz3QBRELTV11frvpV6MzsVsWD8uNroeL4FAUo/5WvHRAJ4zMd1D+wLa2jSELKwNAJli8svoohshK3gEwrZq1MujrvAYpEvy9qYRpom4R+UkZglHnPfRhXbXOyL8WSZNQZjF2nDeNexF6ZROYRNZUJpeUsHHih6fxDNhWPFKc</vt:lpwstr>
  </property>
  <property fmtid="{D5CDD505-2E9C-101B-9397-08002B2CF9AE}" pid="25" name="x1ye=118">
    <vt:lpwstr>LtqNtMnMbldzTsffMkYCok5VPuQXrRJg5LBF31DbR1SatDlshq5LPi0I5Jej4zXHD8f+CmUMCzacud5+kV3LUA35MHoN2lmGV9y6e7xx2T2y2fcgjvvDOCge50bD3aoXstcuuSNbiaDaXv1vddjah7YE/RdtUMx6Kv4Hyw6GS+JfL2GC4yomars37rBx9eQVENcq7/fr/0Nhzatoe2xWaCmvCpGnZHaqDydSVFaCX+0+jKPFXWEg8UYyWtcD8f0</vt:lpwstr>
  </property>
  <property fmtid="{D5CDD505-2E9C-101B-9397-08002B2CF9AE}" pid="26" name="x1ye=119">
    <vt:lpwstr>/Eu7Yf3Mjf0gWGrp4Aux30xJb64oKRw715/gQJFqkTIf23rlLKSWTJJlDB/VBch7Li7x3nOoDYNySrquKLyzEjGpp6GOaWPFNp3ik1zOidnv9VEw4b+0VCIb03L++nNXGsYxzY19F2gZgCWa+ModlJWx/qy0eUa+FYPALk7cCZQySlhhrU2241clG0iI9XY8nVEB6YOGYfx64eJwFIHNchc1QNeFn5Rh1EH1MhneQkGOD9/N8e49I5VruEPJBiK</vt:lpwstr>
  </property>
  <property fmtid="{D5CDD505-2E9C-101B-9397-08002B2CF9AE}" pid="27" name="x1ye=12">
    <vt:lpwstr>La0oC2nG8Pjv5QBiOLxPVT9r4IQ5UkmKJyM5mBRnZ+aK2jishwjN7dzv3HiL4dQE9SGHQMOAO2cfkKwkDhk72Gjc2TUCf5z6vgqaqUrLAoSXBvFA4cKlqdyZjEDKYIlLclugZqF4n8Qx05uPGERI2NZrXpvgcI2Wqmij7oCFpm8Klgd/wkl5MMEnP72bVu5d8M6h9On7WPqToVl4vQ9nJmK5UBEAW5q+QgtbIvVrOOjUl51miLeuhoWRjJJchyy</vt:lpwstr>
  </property>
  <property fmtid="{D5CDD505-2E9C-101B-9397-08002B2CF9AE}" pid="28" name="x1ye=120">
    <vt:lpwstr>TKJZuQP8WFk4hPLsWTtLX1gCUOismGF1OHe3zXbRI50M4QmPr5nzUHsgbBjfU9ai4CTxPjiQkkhjx52tN6Dc2/hqrSYRFoYzilnGRF0RfMv6lEgZL2yUDkw0m3Ig6Y7p9IPkK8jPLeF4t98Fu5sYH+X8MgQQ/y5j4p15jrrsjUN/1vb8OMj77BOcrIUGG79GhO3bL5h8R1EChfs7azbOfffAw/6fF/eR6C7VOjVX+bZKFMXgD/SkUcAMEM9zE5O</vt:lpwstr>
  </property>
  <property fmtid="{D5CDD505-2E9C-101B-9397-08002B2CF9AE}" pid="29" name="x1ye=121">
    <vt:lpwstr>Bjftmfk8BZX7ExpCBh9d02yROsr0QvQSwjofjKRrLjKA1zeK6qcltqFMynNBxrxkiMtFmkFhEx/BzBqzqYqr0jhcecEzkDuPpsnYuA/6UjvyWEqqZFcxc/cSQsc1T6eRZrDNp7SpKbe4MW9gLg26+arLbKfYzWnysTtMFTqpLCqZVGmCiGekRFcclV/u2Jh0Zb3jucAMaR+iiMKPGmkSfkFtSlamSzcuHx6jQATlESitip4/obaZPo2JNxJrCoH</vt:lpwstr>
  </property>
  <property fmtid="{D5CDD505-2E9C-101B-9397-08002B2CF9AE}" pid="30" name="x1ye=122">
    <vt:lpwstr>t2jDUuLaMVSvI4GehcrSH2sIt0zAHxpmfrlREtgP8fpJCNnmrBqZbTk4HDO4nn8ujxKXuEUE1obzoEOdvrRIVcpjSRVa+UIo795qIJdfLp5AyiS56qleX5KlFuVenvU6fq+6S6r+Knn89S5TAy7sBk14hSzFG4sS6Z1aM+1UnzLIfKkR6vicmN4hpXo55YW0EzpCxnkVwLLAwARMKXnQX+NyzsxPIDXEVHF5jU24BJy5aaguQMgUg0600RkhkYj</vt:lpwstr>
  </property>
  <property fmtid="{D5CDD505-2E9C-101B-9397-08002B2CF9AE}" pid="31" name="x1ye=123">
    <vt:lpwstr>hHjD9yb8CElA1BhleB5AZ0IOawFFnrzyttkC0wtUVUu0Wu/WCfhfjzA1Bp9USN3fn7KLggJFON2Q5X3OJUi5kSeZ0lNGvZLUJSeb2WPHuqMSR4gGz9MJTDwdnmuuRzb0JHIM/bRFdaROV/yXAsQWK1MTy8YJ+wirbxZBIIzLNKdg2u3HRcb2W4T9TyAAYkPA3L5qz/b795LgoS/eqvfddqoxW4H1kr3WPxro00u8wLSi90bAh4USoP70qcNjTK0</vt:lpwstr>
  </property>
  <property fmtid="{D5CDD505-2E9C-101B-9397-08002B2CF9AE}" pid="32" name="x1ye=124">
    <vt:lpwstr>AbIU+b8C9Vm/wYJd1Qo65BuPYuZpe3DZwJj/Q248i/nKA6yVw/XGv4L/kCv7evOsHCOjL8ApwDsYzs/3AFtO7mTBO/yu8toP1ZCo3Rw5lNuLSOKHTufgGNOzE2ZBrcYvtlq6vhGmxkzlBjRRSNp5LwUCJcNCn+Xwud77REPe8tolgksd2WRXxXbWvchBXX0/lVmtRkKWtwHc+L4eMcv66+gQxyxlrBH6+h69XXdGAWYfNZZcG6/ntPkNwuLsKrs</vt:lpwstr>
  </property>
  <property fmtid="{D5CDD505-2E9C-101B-9397-08002B2CF9AE}" pid="33" name="x1ye=125">
    <vt:lpwstr>jEw76ImGhd2mlat09v5izxMhB8Kur4DihwDkK/IjBbr4Laom3yAg0FAgIBfB8Q0K+zGoTksNCiiFDqSUarXcqbRMuLejUKLPFPdzPfc+A6X7xrKvnUmG3cn63dTqj0fJi0Ot5yP5zCiv/wXehXmJyKXTKQ32xRUzBeSqCIuaguBqRSQwHcXRKMav/ruY2/lpqTJ+TXYZxyFcVvpW743xDGfsprdUNSLiUuX7DUC7YuoltEgg39gCrLnyXQoS24W</vt:lpwstr>
  </property>
  <property fmtid="{D5CDD505-2E9C-101B-9397-08002B2CF9AE}" pid="34" name="x1ye=126">
    <vt:lpwstr>0aGW8O/li3C11LMC4CEyRMdwGErIF/UDBK9I6BW6lOKLCGGFEdfRZ5Ve0+G68Vsgb0EtkNk35jGTosA8SK9mUU+xBNrU9WpwQcf0gl9NWgSZyTapVoRJfENwp9qervisKo2Tl+4FtnezEZLqeIjTYG5evhjGxUS92Stan+QPW3MeiDIt7XDOXaO0NS/gOD+pMdXvRSIzUuty+0ggV+y69lQXn3ePjtyNOgRHXg6D1rDNtH1xKZBKm0G3pfxp9Gd</vt:lpwstr>
  </property>
  <property fmtid="{D5CDD505-2E9C-101B-9397-08002B2CF9AE}" pid="35" name="x1ye=127">
    <vt:lpwstr>Ln+uwJv032pB5+9Qh5Q21B4UETobHdtUiLN2Kzlc4WLoN3///F4axaBo7ncCGCClxd+gl9XOeVUyhvWsr4UtgXwdFzfiHxZnuuWZxI7AWeLjV+Y4JqneCLW/BQIAra6Q4CjmVRDoqYxAQ7OemXx9AqZENvvknEgzeegnJXOpJG3raj1g84wTv+MzZKXfKbVDhO66tRMUh6w3JR8UmyUmOu8kJe2UlCPA+3ZdBd+tpJlnGsuD+hnWbg20XQntKlg</vt:lpwstr>
  </property>
  <property fmtid="{D5CDD505-2E9C-101B-9397-08002B2CF9AE}" pid="36" name="x1ye=128">
    <vt:lpwstr>dPxF8BQJwvQmSMbVf43+6s4m3UQ5eIfeoPUxCbQOOLaKmy4F7ZPz4gw3fc1L310ne9d6GF864fpUu5Egp2PASsLBXKcrL6rIx9ObGge4RCDepLK6/fDNjuip+DVXEWPKl+I+0Q62tf86zTEXUMCoXmZpKLh8f8duGHKISOYy17h+sh/ctNpr22pOOIHzasZZ36YP6+1+BvljeaA8JO8tMnku2Wrz/pY67i+Cic6AvimauTdU3AmSY18t2Gi85GN</vt:lpwstr>
  </property>
  <property fmtid="{D5CDD505-2E9C-101B-9397-08002B2CF9AE}" pid="37" name="x1ye=129">
    <vt:lpwstr>QtMWcCKWuQbyAnyAw4ptUUM940eZuS2nl2XmmJq/A/GMDTXtH89NnIj2auOj9OLDCRhnhU9T9cYuaDyp2VJ3EWO0mtRudzq/w69KlLN8dHlD28uS3betYR1zgZ0RV5xIoSzEoEfFpQ+Qyy395y0z2FtufONXDJ3iuczd/Jl190YYhyzPethM5nlHTm7V7ouzmeTR91tb4oYijUV/J25fqG6hK9vmUXvrZFqeaHcYJn2u0QDGAIqhqPgVOED78cO</vt:lpwstr>
  </property>
  <property fmtid="{D5CDD505-2E9C-101B-9397-08002B2CF9AE}" pid="38" name="x1ye=13">
    <vt:lpwstr>m9/6WNWXrHF8/OlQYFm7vqdv4afGjR+f5C26XKn6nsNoujgX2citljgNUk3YR0LvWCp7T58UMiaEp3yoCUo0Oe4bh6aqXGm/8DdTvnGxV4oGqf+GY6KqUbSo4bGouuXYly2MdXhT5rLd6oYfa4oIuIJ03rwpXVFqhDHsayMuhqVvHkC1nGJN5l+Dxbik3R6jJV4aRakbU7ZpNOmTalo72sQl8VhulEPRofNQxt+p3ia/3r2L/2IWahw5/QQlCVD</vt:lpwstr>
  </property>
  <property fmtid="{D5CDD505-2E9C-101B-9397-08002B2CF9AE}" pid="39" name="x1ye=130">
    <vt:lpwstr>FrUaeZF10SxRERyD2rFzb/CbWugyRQ0IgB8z5lCHicTfNF+V0wCyp9GzbDrgy+jcSwhc0G24x05OSnelpeAhC+bTmS3b185awpm4zFyMPaJrPS1/soFWgfq5k0cecIvlrEfQkbf0evCXYIHIBuBUGC+AT8jcT4YgVS3I0BqMGtXra7bw9YPXAFtFJdnpIjNNzajnxQtu9K8SfqH/tSMtc4yPrNTTy/wTkM9FnWKqQrPPO3GDAdvFsiTirJG0eDJ</vt:lpwstr>
  </property>
  <property fmtid="{D5CDD505-2E9C-101B-9397-08002B2CF9AE}" pid="40" name="x1ye=131">
    <vt:lpwstr>INGlnRkupOplpPvRIYiNVYlgZxkJaTPVB9eUqNLMZiEBVw9QH0GlBsUGzQ/yYWV6pdlZTPTBbfYXNdg5SuGdNcsuKwl9/rEPQUp70OvAjHYuIqoYyEe5lakXQj53J7C9McMeL8vrVH8VygXnM3akt+ZyvuctVXYmJ68oMIrehJUOoaeyMye94rnS3AqL8OcdJtY34KFmJC9FK7m+tMBr/r+NaQatIhFyoricj4TOvVUNzh8IPiLMkSrTBAIB1bR</vt:lpwstr>
  </property>
  <property fmtid="{D5CDD505-2E9C-101B-9397-08002B2CF9AE}" pid="41" name="x1ye=132">
    <vt:lpwstr>Kr8e3ZevjqiZTHvUfK9k5yfF4wmLUFbwSvq7XoSBkDSloVXEVaAxPVieZrdSXmsrTnNacHaWA0PHQrDKAI53hTqPl/HvNq0yNtGShIaWK47N9Xblr/9llQm+HnCHT673WUZAZRSNfomj++BBjt+wH0ex68tfQAH2kXznvnRRkEA7UYwcIBCuAAty0VSunDuAc+MG+beg3o+vvJE+ETrEjjkrpK8auFcP/wxjBXNPQ0gRoRDzk/30gelx4peajJc</vt:lpwstr>
  </property>
  <property fmtid="{D5CDD505-2E9C-101B-9397-08002B2CF9AE}" pid="42" name="x1ye=133">
    <vt:lpwstr>nGOqyVURcCtwsKy+3v3f7NuKPid/5t6WJpZIl8P2cmjLQMlZPMzAb+UFfhqpgj3dpKbEQtNUFkWrDmXUezAGjXMa3+8srFXb7LiHYachGlsAYRou9C6xqbTUpAJa7JtlQC27J/PDhm5/wcKrRkBuW0mZZ0qosckrHxMhouHcJDdVyniL/7bNxXIHDkEm03XcwUBKlJFVCqnPp6RDYBWy8zp/e+el84eOeQIdgkrI0CTrj3T5pzSY5EizARfhSHz</vt:lpwstr>
  </property>
  <property fmtid="{D5CDD505-2E9C-101B-9397-08002B2CF9AE}" pid="43" name="x1ye=134">
    <vt:lpwstr>rKr4phRPqr6KwRJQSCKHggAlw2xN0WJ0MWd4fTf35OAD09r6sIZmLj84Gw+9Ltju3oMmX//5702PgKbC9bmOcfv+dlicTMww7IU524xI9nbOfof6TlKqg26htJ52ZHxBr3nWVFNdopcOiiWFmo6MH4dmlo1kJfUQMtUJ5jIf+KB02SEmuW8C9yAddpX4f5kNI1C1diB7Gpc9Hsul3tHyDAcxJsgLPFcCAcab+3ahUVTNSShrEfq3jDNFrQf8Lot</vt:lpwstr>
  </property>
  <property fmtid="{D5CDD505-2E9C-101B-9397-08002B2CF9AE}" pid="44" name="x1ye=135">
    <vt:lpwstr>7DyUBUOd2U6kUk4kr+bnU90rAZmf2+XieZ6J3Yau9aOkmLJo98osNG2wn1QGkiJkA9y9aD7HPf1HVbXX6DWUMXwY7/gmxvbb+zsRq+a1nraOV1twxP43BfTrQ9oK599+AaQDpHE2Hute+JRZUR1kHXex8o8/hl6aU/96BqSIKWdpA5go8xR9VfFaw5bbGGPYLmNs8hztQNsv57/ofajJtHgR5iF8eczmmfuDvnpjkRv+tzG8UiYFplccil0Sbln</vt:lpwstr>
  </property>
  <property fmtid="{D5CDD505-2E9C-101B-9397-08002B2CF9AE}" pid="45" name="x1ye=136">
    <vt:lpwstr>fk4MNiZI6wsBI1n2DBGEUH5+MCnyRDh82lmCWFzu6uUBFleB06CyZ4NNbngPpcQvwSR07mjvIz4npIvru0a7hMA8dgbSKt9vQ9s7bhjjA8g5EpaXuTsbzq9H2s3rXaTuh3L32CZRXapEh9gX5g5OpqH/r+3OGrJ2EfMdWcTr21WAi5znHsA3sdkP0gdvo3rqF7C1C/DEIlwGInWTmc2AZNLLTviViVgB+PvYgTvMy/8sJ3swks6aQhlgnSTs1ik</vt:lpwstr>
  </property>
  <property fmtid="{D5CDD505-2E9C-101B-9397-08002B2CF9AE}" pid="46" name="x1ye=137">
    <vt:lpwstr>9oAbIWJC+dqUX6Y3AdVzArnfQSeHG5wca+NTdJPSaP5Fhur+B3V1xHae+Ar6GF7XV0Vc2qRkOW0CdzSY74SnAMn5kzBq1FAT7HuovA3teweNahJ8zhpDk+AzwAM3M7+w/11JE0vNBhxZ86/X9kpCe2D0AVnoLmoOm7RRi33OnRFl2lltDHjevwyPF5E535xE1E1kQO9xxYWbFJIf1wbpfh0K3bgCv0jJ4mzkDtnZCeCpUefUrVZlw1B7duaadQv</vt:lpwstr>
  </property>
  <property fmtid="{D5CDD505-2E9C-101B-9397-08002B2CF9AE}" pid="47" name="x1ye=138">
    <vt:lpwstr>jyZD3QAt5zSwk5KO/sKjFJ65Mx3UR1ZL4j+koTJZnCwuXfcklTXMugWeK0IVd1a5X7u5fVpZOQrVasQ88nsVCV30XRtccp2yc+HW2x+JmdiAk9V1wKryassq+VoTDG/vTN8CrXUj4O/qsf1oo/7iIHjhwuX+ca8h+eQWCqm+154XPAkFnuGfzhfEqtwbdDQNKVa7b52T4tsyMvU3TUZ/SwaIJnq2vKvnLzO1AAE6QGh5YodOG1692JPzIHp185i</vt:lpwstr>
  </property>
  <property fmtid="{D5CDD505-2E9C-101B-9397-08002B2CF9AE}" pid="48" name="x1ye=139">
    <vt:lpwstr>WMP4Ed+njR2+iSk/UwRmFAEpQyBxXJUZyunI38QdwK41DpxChq682qAB5iak+1l9r60Ja1qCnK4nLc+dfYGxZRXnI9gNwq62N/nLoUq4mcwIzU5jwFQIwwTO834b8J7ztc6Ic58z7bl7IZTZRlGr7ppwPx8xnKNDCBR4p4RFfs+LpTf5Q82YVkIfBYIQY3VKIrbJJJCLl3wtrI04khPdhDMktv3G2i24cLhSWAr2NGlHNL1OjbiWrttKke/3C/j</vt:lpwstr>
  </property>
  <property fmtid="{D5CDD505-2E9C-101B-9397-08002B2CF9AE}" pid="49" name="x1ye=14">
    <vt:lpwstr>XwzNqBwvSJdGZxaNdn5PUsYFM0pU4oPxHXWcyXWuUsdbiyqr/0/CMnd4IaaeNK0uUjpXqY562E0cAOCkRkU/aQ0sx8aFSah3/wTiQzR5mnsqTeIilv5kXYdRH/Fmu4OnqEC8pbyHx8iOylof1m4VN2/9FDF5fY0udN3DRceeza9jaLQC4rU7E+RyVDyieoflLJHMqSqZ67pbpIkTr1kTfKUW7l6GHit5QVyWhLufnGlvqsQyoErVvxQf2VXGSNZ</vt:lpwstr>
  </property>
  <property fmtid="{D5CDD505-2E9C-101B-9397-08002B2CF9AE}" pid="50" name="x1ye=140">
    <vt:lpwstr>/5q4LwiVmJ9Km9x1u0UC7NE64La5CWIQGI2R9gbfbx7qlxdlL+1qV4/ON+MwJ4o1ZEYtXgv4uJ4VgbChsK3VtdHW6OQRbj3ytZ1YefzwF6MrNrHg38u1AIrwkpVctPnF9rZPaD2LP4G48G21SrTP7ROdK6K+Nw915W2EKm/7ZDBGm5sCwbJoPj+qRxd8lDWbx0cVbctTQDA7ap/qC7JWunQhkbPMVn1U3qqtfR3tKrjb/KLQIK0l/KCKOFBFJpb</vt:lpwstr>
  </property>
  <property fmtid="{D5CDD505-2E9C-101B-9397-08002B2CF9AE}" pid="51" name="x1ye=141">
    <vt:lpwstr>ldqMN2n5QyDv4I7OIdXGa8bE9usALE9Kb75Isr9QawbMo2dd7FsJ8iBVs7DTLPyVnqTjEgx65Ur1bVj81Ysaiiwx0O04u8W2A6Wqg4JkWV38TVaGlUwQkNGkRby1jKwpj1W3t79zL4gDWE6YUk0cv61G3d0TH5AxABCZh0cILlsaeCxFREW68BdE1S1eMDc6N1fnRhMQNhH+P1EBUBPLpWj7sPTtNv4wm/fTjxp3Yz/s+77cfFHnDAhbQzpYMfS</vt:lpwstr>
  </property>
  <property fmtid="{D5CDD505-2E9C-101B-9397-08002B2CF9AE}" pid="52" name="x1ye=142">
    <vt:lpwstr>YEEMiKc+gXXoBqM6PkClNFM0CJdV6X5QZEMUulANd76tbpvA7IiX9LUYdS8DcRp3TSeO/C5SzmEQ1dskXKSjxiP3z3/EcbnTOrH/uAD6ffWO0JL7PIoNTTa2oHLUbYqEE9hPb/7Cmeyu/CSOdwtwcrQVqwbnhbt0rs6XnvSJpS//JUSRi2ZgVSEKrWJ7TMa5VUCte72UlWBmGyYbMM3W/4VigGtuglVy6biFFhp3bCvrxkUfrEIA1v7mCM0DACI</vt:lpwstr>
  </property>
  <property fmtid="{D5CDD505-2E9C-101B-9397-08002B2CF9AE}" pid="53" name="x1ye=143">
    <vt:lpwstr>ENVzVl860bUFffTyEqxwiWsEYQJevkclTBli0bJtyY/wpKL3hZC2vCy2QhJgvrwqt8jh9avWiNKLkQiRSQcDySWTPhIUC3cmggy+L72bv6MdTpg2+D08/rlEWcRihMr3yFs+C28t9lThDhWuq8nsqzn1uFHgW2RVpIA5cOFSH5JzORbhk6ZFpO0EBALF39GmJyU0i6yyK5KjCdBP1b2gbJLVCrG9ES+pH3CBdwEvodfZMnVbh1V9IAF9byPc+1c</vt:lpwstr>
  </property>
  <property fmtid="{D5CDD505-2E9C-101B-9397-08002B2CF9AE}" pid="54" name="x1ye=144">
    <vt:lpwstr>s+Ku2BDl+6iGDQDXkwXJyFeImIU15cjvZWLfeJhrPpwXVEYzUQLvEc+OJr4QOIufBFFUq+7GhKxWKQ8AGs6SEyhdvDoztlRIayVrgyu8oRXI8Uyihg4US+HkSnDpEGlKykRm0AskhGsHlLzNR8WYSSMYtQ2eevsl0McOrZ496sxUNs9ueeuvLHuiMKoIxXmyuH2KxlUI9kY+6v5vvpnpMIQ/aJlqRpsyJnM54+Lmtv8Jmt5JpSg8Ulu1hE8QNng</vt:lpwstr>
  </property>
  <property fmtid="{D5CDD505-2E9C-101B-9397-08002B2CF9AE}" pid="55" name="x1ye=145">
    <vt:lpwstr>2fmehmBXKJToqXnolaFE5oOydEHzsJBEfdAjSUFK1xkhZAgYc698lO1vPETUPuzEV1hqJujDHkHigY4V1ADeFNiCTFdvDeaZl8bxLPo3pIjSYIIFZtKyWilLrmz0v4+iOuq7RQHDoDnyjC7npmhv2vrJ/02le2BEgJnSNqikgdaDHWh18dfabF7+zDYaGeIDoGJf8Q+Q3L99dnS6TsmOz7haujzClz0AiXaR2glwZG+Uf4CRvcS/7sW4p7jhhR0</vt:lpwstr>
  </property>
  <property fmtid="{D5CDD505-2E9C-101B-9397-08002B2CF9AE}" pid="56" name="x1ye=146">
    <vt:lpwstr>XEoesP9gS+v1i6U/F7I8QJbdk8/Ea0zyxw1mLHQdnIhJzMQcaqKXBP9QHechrCxX8lk7K/Oc6Kjy0f3/CQPVA6cZAwuagvTweS4bgSGAf3k1DD7Rrilp8fj7BpZQqDdN71UKU+RHAEBAYaat7dft5U2qtIIlfGX0zFQ69KZjwZ6/BKbNzSCjoChPivJWc2vE9C/eOQL+Vq0LEp4+90VWQAFmloNpGClDFTZ3xHm0v4rjgbfQeOAIiiXqyEt++TZ</vt:lpwstr>
  </property>
  <property fmtid="{D5CDD505-2E9C-101B-9397-08002B2CF9AE}" pid="57" name="x1ye=147">
    <vt:lpwstr>KEgEX7++Ob8B+zCRP72GiZoPeX+EBFTP7fuXmE9cSXRwTRuDxe4TcaLcoJdfFQgTPnDFwpZue304T/vRIwNk/PdvD3/z3O7A0YcwbhLVXbDEvVT6dFzxzWLhQfydK/B/fLP8UtTVO5r+QKf3pvt9WXYTk91CfhZttj3frzrv57UkrX/EVS0Gy+p3qpm1NsQOMYmMcJRpfV+a1m+fZ0hH6aVVHEaQT3hWGzzQm+uocT8cHMketHvc8NOE5mHTrfL</vt:lpwstr>
  </property>
  <property fmtid="{D5CDD505-2E9C-101B-9397-08002B2CF9AE}" pid="58" name="x1ye=148">
    <vt:lpwstr>nsDrXFUytpOGipd3s4Dj9PTCzm4MQehScsVUaZLChZvYyRfYeMKQAyELuANLYsH29HG6IWHR0e1h9XpFcbLabkszPbbaolLRMDvSLauzcxW68uJr4pvo6v3qDHq1KO+UX+uNq63kU7vLYocmwI43/NPvlwfJcU2R5hxoDUpuVPM2jfp6FziKmD1xRUO9TTun+rHP3e0r15pWQSErl+/cYztMEc898QbOsATacFNagmyeUa5nk3/WuvZ9qS3XObt</vt:lpwstr>
  </property>
  <property fmtid="{D5CDD505-2E9C-101B-9397-08002B2CF9AE}" pid="59" name="x1ye=149">
    <vt:lpwstr>29i5jHrwIzcpwcIAT3k5x4Xg2xZbHPUW5hB7PMN/Sl1ZfL/0/6U4BHZ+Tdb5wTR3psfXVhmt07QhF1djT0AejDJGHj0+OYYznk3grfX/3cbNGWrnO9aOCF3/Ck663sltilNvKjYmkhTwnoRH0miQ24uelPYjJ7L0Ioa32mikFeAMUUffZ5rux5yhJaLEG7IgRDD4oyQ0T9wVUumaqXEiHT0gaL5pTj2+3Rg5cCjPTcAD6DowjVaQJwOxDhzBfNw</vt:lpwstr>
  </property>
  <property fmtid="{D5CDD505-2E9C-101B-9397-08002B2CF9AE}" pid="60" name="x1ye=15">
    <vt:lpwstr>L68jYXym9aWd7HLpZiTYbKmJ6i2PyQP3dPRd+fR34HBM9Mie3qIqNAKM6cbsgFFnj+eqFxgp0VbLqSNtYr27Jgt/ZvzroNSCFYg+TIw2d88rmnn9LukSPC2iHW9AetDDV6V2PtD2nVekVtq/DUY+bULPBkLaVAxz63lZaTPXuAyg5PaYm2AFlDZfS+vWDzbn0QvWy9rKSa5kAjYLsx5YhxKaiX318Tp9UwGoGxIaGRAq6MT/sI8kcvv+4UcHVpi</vt:lpwstr>
  </property>
  <property fmtid="{D5CDD505-2E9C-101B-9397-08002B2CF9AE}" pid="61" name="x1ye=150">
    <vt:lpwstr>XaF9iBEPa0oGszuK6FP2ee+0D3Lo5ii5XqVyRnesuJ0mSlVvamglmqlG670w9kY30QBA1bKa48SDWpgWVY4YDo9hHZYOVHGgniwJPyEM1BOPtSqAEbZO+Ol256ugfos6xYrXsNVEnHGsZVpGQVvrI9g4iKL1WZqtpAYZuzqEFhu76mij+xxkJvHVQjBZoQ5W3Gk3RNxQ9zmgEnblNF086j3hB2UUlKxk9tY6ygeQscKdaYRrwIPW3U8psw/qZw3</vt:lpwstr>
  </property>
  <property fmtid="{D5CDD505-2E9C-101B-9397-08002B2CF9AE}" pid="62" name="x1ye=151">
    <vt:lpwstr>/fCX8vUmVLn6LsLOlCG75hDqe97dREIx0z06DaZ+xro6TJZfUDjo36cNLoTNv9kLXK+2Ta30RWTS3kViy2VehyFmLlGsUWrlIjvImu5b986fKSgQ4H4PV8HPTCZeiAmQurYX/75sR+z0vAY8ITekIB7sdROv/RPBiikD1oB/38qBQWTaXEJz7vxP3GNmTkUWeOLODir9xOb6m5U2Qdl8Pc5LkKvUh4Lz4FNE6b+MEYimkkz7nQzDi4rhsyihu74</vt:lpwstr>
  </property>
  <property fmtid="{D5CDD505-2E9C-101B-9397-08002B2CF9AE}" pid="63" name="x1ye=152">
    <vt:lpwstr>tP6HGVUQakpG2VthY3Pe49a8yL3WNldto5EEE3y4nVfpq1yWJvXVkazOlxtvyDQU8vJxAK4ezsKNrOFm21HCNVC+SqVd4ppz4l1RX5Q7xxzrF9xbsic2OoN4aYxAgmFAaVDHtSmR5y6vGZc8wirZ1SnUVBYYeRQn9Pab5rI0YC4yVUR+pkOzGsC/SI0GR82e6VT+pUll/RG0aJmJU5H2dpdP61Osc+pmcUqMcRZ68cj/SN9ritntzDuygE8aDBm</vt:lpwstr>
  </property>
  <property fmtid="{D5CDD505-2E9C-101B-9397-08002B2CF9AE}" pid="64" name="x1ye=153">
    <vt:lpwstr>yyjkWHfzZWWjk2myamSz2GyK+f+RDCrnQt6I3aC+r8UuqVrtP6vLH0689Js47yIb2xFCQq9jiOKpsvdQXY+Dj3HF4beXflmX3t0u0U+dU0EQj2NkGf3qKOjTF3iw/qgzV3+yOAOGKNDw7N9Hy+CqaVhldtHCMSo6bHp3BFSPXhjHndSWyMl4LmQEVXCGm2h4pEhzZXrnDvRwuop7Q1KM2CRoWmIfjJf+5gbYkRu1RQHuPMpO/RM84s2JZ736Hs+</vt:lpwstr>
  </property>
  <property fmtid="{D5CDD505-2E9C-101B-9397-08002B2CF9AE}" pid="65" name="x1ye=154">
    <vt:lpwstr>FL/yAeYoxocXk+v6cX7GuMOyDdqcUuFNRlen7MSdk4Evt9KzzPZyRsJhUP/Z2ShQgHeB+sosTcXw7X30VkL32L5tjan/E7OhCEswMyIvQqr/lE/ACMALF0NTkj/JKCtTlr6KQbSyNyPI734oYmNxpeIVgwOST915NFJKXFxyoIj/5CHSWqQu2gO/5KQ4QhahU94atuGI5jhMCkp/D74DFMztcwo92lOAKHDHVYudaVO34XxHFRfj93IhxWG7hkj</vt:lpwstr>
  </property>
  <property fmtid="{D5CDD505-2E9C-101B-9397-08002B2CF9AE}" pid="66" name="x1ye=155">
    <vt:lpwstr>Jlg56TVK9ejJaw6e9IPPFV7YmaRwTFpV6JQTIva6viizNGyczpbP8sGqTE8KlMtNn3SjJ85vGOqR1KV9Iwf6WZE05ge6uX7KPnKhApS7M/yyv3owmYWbSMOuNxwTnX+eWBf4dczhec1ZyAfoVtaQ5H5pmr93YOeLAc7Sk8yI5C3C82R1RuYgF6H/wGQROLrwrOc6NtZAREb1s8cIFKtq3qn6UOJjX3t1al/+wTwAKOLAEkqJbfrI8rKKAh1W/n4</vt:lpwstr>
  </property>
  <property fmtid="{D5CDD505-2E9C-101B-9397-08002B2CF9AE}" pid="67" name="x1ye=156">
    <vt:lpwstr>hPY9LnAZDIu2LavqlsKjsNqWCjiR0wGhSu4Pga6AGeCZAAA=</vt:lpwstr>
  </property>
  <property fmtid="{D5CDD505-2E9C-101B-9397-08002B2CF9AE}" pid="68" name="x1ye=16">
    <vt:lpwstr>2a4LmSVpU7KMfJNNouDgrKBzfxCMLmZRlwkg9wCwgIxielubR8Wm5FKadS3s4M/C3z1E38/1YkjAfMKcLuE4/x/z3CtmcqEG5ZWJ1AXzVpexSGwAEI+fdEylTTPt8+fQAqw70tFv+bPy9q0XvsAgm4CobnccpLNTqkRH8/DJg7arzV/IPpxoI3tOyIlpG4sy2Jdv4zzM7Cl3qLLka60s+vr4ZxxoGAZBbXnwpcuxMZFQkpB4tZNYCTJwn8F/hKl</vt:lpwstr>
  </property>
  <property fmtid="{D5CDD505-2E9C-101B-9397-08002B2CF9AE}" pid="69" name="x1ye=17">
    <vt:lpwstr>EfRku1gAgJyMK7Dd+85T+KWqp80ThRp/B/tEZW8Z7OTlMRhg+96f9lssyDQKBg4TaZaaiXivB9vfVsmvhT7+Mi2fP9422GRsu/bjFwV2QXWuc1TWEwnDiPKG6h6XVGX0gFFTZFdyGvHCEZrt0leQxda7evDPlmM3XDUvvJ2ZrYOEuDU9YQtZPmT26cA1547ajbgYJZcoPiVOZBQdmgnGlxwTTMjwfEVLCwY83v3jHy4xFQAd+iODKDCkoWY4Nje</vt:lpwstr>
  </property>
  <property fmtid="{D5CDD505-2E9C-101B-9397-08002B2CF9AE}" pid="70" name="x1ye=18">
    <vt:lpwstr>spZAGSJ/TVd2q0YmO/q6N8rA7c+wJxYQqYs/mm0kWr/Ca4CfDGu6JzDkDe0LHJLJz1N8Q1nMi/E7epvbEUmDGKwN5N3/PT1TeWYPFOsta+1WCDFKIO1j8oXV0P6sDeDKigF3rgBP9u9w2wLLFaLCF37+SyqWPiyjF3eDXM2suQTC28vE3TKpFHHLyDvySjT8zSpwvhZTnM+lxkUcYPxO6PxBeXDaTHXsfNSp3x+aORWZwnuWE3QkVZ8df+bcBxJ</vt:lpwstr>
  </property>
  <property fmtid="{D5CDD505-2E9C-101B-9397-08002B2CF9AE}" pid="71" name="x1ye=19">
    <vt:lpwstr>P9Al2a5Oj5CgvyBGW/nxG0jZrdpTaDdNEoSYowdmPIX3gHdxIOrcK+isrORUnfjj/0Lqh6YfGpyLMozgx9LFHatMotx/+0rfftvBwR1qfhbm0STP/1xnvcYjnUvKIxdzDsxlNAG/n2fWxdYyO3NT7aw9efob/4Beugl33hBGUCO6o9id4sENoUZelcckF3nMaK3gDDNEo+SqrD//aHeORxtbmEpSHemmBOqwL1qwBVkMxpHj6+rYlrtVwk0PtUr</vt:lpwstr>
  </property>
  <property fmtid="{D5CDD505-2E9C-101B-9397-08002B2CF9AE}" pid="72" name="x1ye=2">
    <vt:lpwstr>MTGVGhgDVMPLWfjiPZosu5/VxBJdO7Bd4mlXl7/u4gSjjr6cZKeF8DINoArONEI+kRgHIYb34m48Y0XM0E3f+i5P/v7duqlAZT9c4jWMwsQ+PpyV0LMVq2j5pTWj+ZDop98r1vL9udybdcmp+sWuB7YHlARiLaQZEFCmmRnXon5T6DhMUD3jo5n4VIdrdfpXyXwjkVu5tMV1xiHC7kEiqOWbrC+lWoCjoG7jdXKvY/7LTB7bpIxPoQsMKY4DyFq</vt:lpwstr>
  </property>
  <property fmtid="{D5CDD505-2E9C-101B-9397-08002B2CF9AE}" pid="73" name="x1ye=20">
    <vt:lpwstr>akwDTEndIcLDNmPvUhWr5ykLcQ52UEVE/COCKC4ohrIfe5JjYd6fAbJfFvEuWHdHRJ4MuMMoAYhmOqRtH1+vxEpYjGlIWe2V98jgYSE6TV7LbawesUYWDVFvQqf/uvoKHn8J3Dpkf1I90UzEsR90aWRKrcdchbl+rUo6sDApv2kuX22+nSn4IL9U4dZag/Rr+mk9w78/u0GnD/igN8Eaif0z+hYSdO9M6VnXOA2mw/fGFHE7wDj/WqYcFMmYd+l</vt:lpwstr>
  </property>
  <property fmtid="{D5CDD505-2E9C-101B-9397-08002B2CF9AE}" pid="74" name="x1ye=21">
    <vt:lpwstr>vHUQa6h6uWnnG6rU2+Pj4PoDJcPAd5ThHJRILF+nrNPT0fTJlVyvMcx0fabXSA0FYl4m1KdkOOzxJ9ubWvSTLDGrZH9qGBikFGu2xosUzAk/fN2cVhxf4q0/dgshTvldx4o1gLvrjAl7ORmWCEBGuDTZZ7tm8kPPsgDrhaUSziOKo4VMLN6KH+pq8VFp496yqww98CHUikvOPqnXzcZUnpcIsRdnkBTr9h1nuzlkVJvWdrwpWpuulH7ivcL752V</vt:lpwstr>
  </property>
  <property fmtid="{D5CDD505-2E9C-101B-9397-08002B2CF9AE}" pid="75" name="x1ye=22">
    <vt:lpwstr>iFFVrCIK8oU6yuks64ffNkxad5JGxSW1d8GeDmOwukHA/Po/3J2S+HUnyCatXb+GcBMOtRVfD8Ef5MOI9FNARIa61u6JwZF2rH2iVYO1a+xEDDOI1FK8BfyHH0tJUJxmhuNrNLMnSBQMjckCWAzhI2m9qreqeyJm+4RpZDDEQaUDZoP/nVxXZXa45Yo0kTvG0vBHobnRQV1zeJ/SI6fyxekJd/HJtuVq86w0wAAdoqg1PdmPCAezB7b2L+EsjKg</vt:lpwstr>
  </property>
  <property fmtid="{D5CDD505-2E9C-101B-9397-08002B2CF9AE}" pid="76" name="x1ye=23">
    <vt:lpwstr>ZKR6wpy4u53fhmj8PSBf8fZnNB6voIGNlmR48Q4OTrVgL0P/OnKx/wBAFE/N7z3WvL3BMjfPm8/QyqnsO/OnkkUuzdfs/qLcEM37VBD9DtATX1LYDl1WWmjJRgwRf+tEPPb/mwgrKiyXPiM5EGo2iXe2acJ97TSg0KtkX6Q88I9NWvOagixk/oigrgEMwNU2ehZHi95xswOaqnRguA64jWbglOxIUykKP8uXcuxo0gXCFMpcrWeH+fxAi4W2A1n</vt:lpwstr>
  </property>
  <property fmtid="{D5CDD505-2E9C-101B-9397-08002B2CF9AE}" pid="77" name="x1ye=24">
    <vt:lpwstr>WkJQt5Gdw7SmKGKinOk6R/A+TQCajsSlEB+rnSw5OD5CWkUjryNQxXi3Ujcz3jeZWQNy/edmJH7NmVUVp/DA1hXWkc1KIEDUyM72yaiFKCA2731Z5ZbP6HqR/cbrquKRymLl/VLQ+J/RWbH9A5iYSHW3aLEalhLsNTezgKPr01LWxGzEQEviq38QBwwDhf5BcgbXdgPxYu5L8d8pGbTuyEmCmIc7y13AwoYej5AJNzvJvhxw3iDkwtx8Esl6kza</vt:lpwstr>
  </property>
  <property fmtid="{D5CDD505-2E9C-101B-9397-08002B2CF9AE}" pid="78" name="x1ye=25">
    <vt:lpwstr>gpWEPWT/DFosX7VDIdLkYn6/6OZbNM4Bbqfnq7PmkTUc3DlPRnHvQdVwE+WegdhOADljMkZUivIxIyOi3K9nzYeE0U+xqGMelWMdJwJswpjdOx3iC+ympplJ1PMiK5NLPe82eE/FaAvqaxn6qYAxreG7aUqUzrZL+jbLTXwP7EYYoeUFK5B8Q2mF5z+mvL082BNVcR6dX7RAKq/iCxHco3zjeXn++/D6c/kh9lAlcajlOsTPZzAMy6WruVYBDNr</vt:lpwstr>
  </property>
  <property fmtid="{D5CDD505-2E9C-101B-9397-08002B2CF9AE}" pid="79" name="x1ye=26">
    <vt:lpwstr>vjbjUlz2AkZKGndT/rlR1ON1UQMjwkvjBNBGfGkVhSrn4CKP8Mt6KpIq6RChiFIGRmyRKxyAfAz2VhFtudEKUjT+2tsq4ls+/0L9ZLdpJKwzcsF6powIJMkbfnEOOveYi1YIJ3UIN+9O+evwOdwgrnXbeQArs2fXbH7ajT6+8JeBR9GKaGu14s5j8KTXwtps1gPVcBo1CjGCNHBKyX2GOYOvWkw34AebPQYw4kIEBBzTs+AOgxFI5/OgltxN6vP</vt:lpwstr>
  </property>
  <property fmtid="{D5CDD505-2E9C-101B-9397-08002B2CF9AE}" pid="80" name="x1ye=27">
    <vt:lpwstr>jM+sU6c68S8b0CiHiFyCTmHr3wfszOAO8sOcQDAUzGKlpZe9yLzLKeKKwsIf929Jxb4t2gAc6iWEfobp/GxL5FuTBZ/bSlB+BYp+IsWPBvWtpw7GyIdV9bzmV8r5wm8R0vpPUtcE0+OoeqRNjA+g8GS/+0CPCNV5eWqeyJH1rLsFf8ZGArR6cGIFomfEl8xRSN1RLf14fmZwhNLqPghiLx+nhiqmeCLNxj6a0WRjgIpIPwxGf4EIlrb/uus3Bh6</vt:lpwstr>
  </property>
  <property fmtid="{D5CDD505-2E9C-101B-9397-08002B2CF9AE}" pid="81" name="x1ye=28">
    <vt:lpwstr>yHVqRRz+bUEDZpHtz9E/1fZpKpyomfLqmkkVxAXRn1L9GTDuWjwusQxG76A6GAXjxP4Y96LeuWqcVKO7J3/kE5BZjaBerq+17Bk9stvkVlBOZpZyuPn0LALdT0SrWAIohsAAfgqRvA1mnnwgFT5V/Ae6IVAJUH46DbJjhrd8gsQQf61gwIJECJeWbD7B+w2RoOyM11BspBVzAvpWclus4EY5xR3sThc68Zekwy0GO56tR7RRGjYw/BC4yb/xHaN</vt:lpwstr>
  </property>
  <property fmtid="{D5CDD505-2E9C-101B-9397-08002B2CF9AE}" pid="82" name="x1ye=29">
    <vt:lpwstr>HdYifd/BrQzGdyNaySLtlIHo/O30WvTFnheWBecFADtpXmAu/1h53KHUn2p4ALOO3UGnmIc8AUwqpxpV3E8//ovU/nONmNUmaTj/cAw3A/ADhAZLVvNU4rVmTjkz4/NusRceWqAoCOihkaaRuyqNERVl/wPvwo3iCMeujVMN5YsGuZ8cxmf0rnwIfJD1z7MD8c3ug+gqOFUBfaStUXPKmWavOJDSMBlVLZ/3pBbZBbalNkZLmbf52sw00WrrNnz</vt:lpwstr>
  </property>
  <property fmtid="{D5CDD505-2E9C-101B-9397-08002B2CF9AE}" pid="83" name="x1ye=3">
    <vt:lpwstr>g5TzZndYux5yj3UDfeEXGjndtnPsNMkV6wW5mcP3TZLiWdacyw7aHqMyVluOnik0JpilRmMBQ2E7zFqEOilTqVDe2g5sm5W1SQHbBxi4Aar2sz/Akk+ME+j+7gRQAvJX5FhB22Mt1u5FhwU5IMfwGgJX/SiEUdHFin3Aw0BosKytIQ6MmJpoXjiIwPe3r/rXKEezSoLo8Z10ReCGViFCQIRtTOQIJrLwy0+5cix6w/qGOCgv5oFR3fK01/2JoqG</vt:lpwstr>
  </property>
  <property fmtid="{D5CDD505-2E9C-101B-9397-08002B2CF9AE}" pid="84" name="x1ye=30">
    <vt:lpwstr>VoHEdhw0RtvzCKbmQDWTkTed4oJW9oFObD4HsmQYnk+6431/YblGtQ10wuhZ7wXDIhA3WmkvCBnx/YNnFvGLMb4Nh0pwAlfJw9J2pZ3b6SgH9LMDNMkm0pvdzvFhA4OC9t3x6hiY5+7g2qaeSQf8EBeB/g2Y9QFD/n3Mi3q679sxXGTB5qv1PfK6CwHX5AQUvpusXiKoF3eoZ+baLPH8yHsMEQ5BtrDDD612EeRZGzTD/wGrPLf8hSpuOj7P8/j</vt:lpwstr>
  </property>
  <property fmtid="{D5CDD505-2E9C-101B-9397-08002B2CF9AE}" pid="85" name="x1ye=31">
    <vt:lpwstr>C7Qg8Mdm32S8yfsP4GcHqFnb8yCVYwI0SChXrBv1+ka5X3Y9Mv96Au5cK3Z2aKVbBjtNaBmKpgyfmyDlIM3xfePF0JXwTsI8AqpfoRjo3MDaa/RoLI4bonKDltz/utIC3iBaQMnvAj/5Hq4mrpM4kj8CJgeo7yZHtFkk3qtPbJPk/FBKtRsPSEi/iRznrskMtwodGdThFNJZH5vBZEskCVnhKffdzVbqs+1y09dnaoOC3sM4iWCqsdCDpEJgkR/</vt:lpwstr>
  </property>
  <property fmtid="{D5CDD505-2E9C-101B-9397-08002B2CF9AE}" pid="86" name="x1ye=32">
    <vt:lpwstr>iN0rf8QN3C3hsVFveOSJ73QP9+IZPw8GX7Tk7aej6+PwI5xztc2KvZ3PdZgF5QLKAow6O6WwYFk+tl9Mc+cqa+Pg1c/a3UfpRdPQfsLtLej1l39Qy/p/xutZexQQbrZrSp+PCO6zF0swTllMutFYGoE1gdzmtaZUg0xjCv4kX5Iu2F0EjNXl0pjSpAZV6UdVc88aQsa5omgpFgGuELAeWekElR2Rrauc5XsRSWY3d1kM6uWoNZG5nZcVu5/TBbP</vt:lpwstr>
  </property>
  <property fmtid="{D5CDD505-2E9C-101B-9397-08002B2CF9AE}" pid="87" name="x1ye=33">
    <vt:lpwstr>m4V/ALBxoLnrPXd6PKpZBUnBh4kjBUK4VQKA/V+13A8tN+5lEIiQQgRrqEu1v8HZRoYJ8iwRHwBE8r/0xgpcqEiOtZfN8K6YefwevrFCY+V9oaE1JKR+knO4fmf12s320QxN4KGArLSl4ca1mOd6Ml7+MYXSXVwV5AZgY+VBpg5v4SBrBZos+vrbQzkT0g9wGuuoOxPosCgAFp6bv5BDDXaI6Kabpadkxgcvz3Hs7MyoOMuLWyOM2xQyvnLUwHz</vt:lpwstr>
  </property>
  <property fmtid="{D5CDD505-2E9C-101B-9397-08002B2CF9AE}" pid="88" name="x1ye=34">
    <vt:lpwstr>FSENPG5SkBeL8a/qAFQWYsFcnMMB+zzxJEl28JUpxwbL1NbW4H5NqsCY5Gp0OmDy9dQfFvFensn/MpX+325Nt6JMACjAKdiLJmk+T7s9EZMDYxApvuv21r4Ms8Z/iK/ly+zlhPyaVgK4BtsynoXmIMn5jzRj8IVy7V06GaIgDc3ZW6AxpVVA8XJ+nKwX53PsejvjKpxObsEgLjuPrc9lYjMN686FxuLwr3DbINpRdcDxi8C2/PgEOSLRuDVkJAg</vt:lpwstr>
  </property>
  <property fmtid="{D5CDD505-2E9C-101B-9397-08002B2CF9AE}" pid="89" name="x1ye=35">
    <vt:lpwstr>go0d30UuuN/QMR5Ot1gOnEJcj25DQRGEPe8JkUEqakKyWnp5KcXSG5HaXMwen+z7KigoW6DXSen6rJhsDKXj3ybaUhF1GdS/XoKy+nujprZUoR/X1LOf3t31gF14wYaTJc/evIyt3e9WU6sknvofhNL7m9ECQ7n2PyoEshRnueyIKQJVBFMCGVzgmD+UWQMiJpHXUnzuxA4mPNcGohD8BrYCT77K0iRc0JWvbY7upk3jgUh74jeoz5cK9dZ50qu</vt:lpwstr>
  </property>
  <property fmtid="{D5CDD505-2E9C-101B-9397-08002B2CF9AE}" pid="90" name="x1ye=36">
    <vt:lpwstr>PAFBqdIpMLHP3LNRDGHUhGlwsuVLIn7Uz4/FxgJJ4frbti7GnhEV3yrvhstYONWMypWclLkgQvrW3PuBKzqt8hapGLi36XTvf3uGwidCNp3lWK8usx/lSYzsqH0JaBjlngoTXe8I+5u9do/fmIs9/5kSFnRqWzCx+HXkyRBVIMCi5jqicB0TqQarGXyoG4Lsoe4a5sMu9iw1bdhilFZN+1QUB+EXKSN0Q2WD1sv3nzMY6+ReBhkJUYd9V3hBtzT</vt:lpwstr>
  </property>
  <property fmtid="{D5CDD505-2E9C-101B-9397-08002B2CF9AE}" pid="91" name="x1ye=37">
    <vt:lpwstr>lx7WQMR8PyYmLQexPbZzR+0EdBPegXOPQBVBd26AEc+bfCTJeqnbZ7PGzRTB3OU7uLqi+zLU+KdrIq58M5ARUYBUU4h/2y4vLrzsHXo8mZIcfo9jNZobAQ86y1zFbkucAFRIzINPLzROZtBo7EMUYw1bqL+wn4+vb795CzRan0Dp2+AINzytKz/OmdxyPIQSR45geTZ4Jsh7Mz++MSiyCo0/cuMDTRmZs1FT/4hXwJuTU7CxuOtukcMxh3Pjufn</vt:lpwstr>
  </property>
  <property fmtid="{D5CDD505-2E9C-101B-9397-08002B2CF9AE}" pid="92" name="x1ye=38">
    <vt:lpwstr>i0HSQTIjT/64SRHHad6EmMz71i/X74UlfoeB1aFxGekRhNtDIt6/xZkzGlgLE4f9L2gMgPtoNX0r1DtCjb4EP5eX4kVyVK1ZpfS72YbuvqB9Q5J5rCwvm/7e/vnEN3vuKmXZlMqxEJn35+T6oxucrw1Q0gqwvhJCpV+0KqVf1GPMPZaJo/n9FaHeLVGezunWOrlu9fLKmY6mgfNGwjpdkgPkQMz6zN6LLDXytGZEA66X3HGVVN2bmm9YM67vRj8</vt:lpwstr>
  </property>
  <property fmtid="{D5CDD505-2E9C-101B-9397-08002B2CF9AE}" pid="93" name="x1ye=39">
    <vt:lpwstr>8Zrq1S4Ioz3dgyYSaWij6jJ1gXiBDwPXPvDLZjHfr/PgNOilY+G+zzn/mZbCX6nesuKIXicLnA8MNz1gkYFyaS/Yff9oz+KHdl5MvnfrqSKT0rKL+DgB3gEnbkk/BEDLQFcpjKqBVpSsW3sFLsMS+Og5v/kOSzzgTTmgqCz1zqwLtB52S02JvIQh24CYOy4DX7hLJOcCYSWS0cTd8/+UNRSn6uQLI+bpoeXKGwkjCpPwe1KQyO504mVsdC9G5Uh</vt:lpwstr>
  </property>
  <property fmtid="{D5CDD505-2E9C-101B-9397-08002B2CF9AE}" pid="94" name="x1ye=4">
    <vt:lpwstr>WPFxcYsilVGoMH1UoYNsmsgIM5lfREq5jRrMNHqlLh9WGfVKMq2+lBUZIgA3Emh52kneS7DeGfm9kKH2hTJ4EL5FABX24XsQ/VD1yaeeMBkfJbtszyERmwvJwRSItiSa/f0ww1biSGA911knsd3WteNoBz7enyZjZpKDTpX4BhW7T8FevueUBf/TTqpPwSoL7R+HqUaDri5gbQaOQnSx9FECPLWfshvXZyB6UaHq0e6J0CaBBmOY0grZpgby3Lp</vt:lpwstr>
  </property>
  <property fmtid="{D5CDD505-2E9C-101B-9397-08002B2CF9AE}" pid="95" name="x1ye=40">
    <vt:lpwstr>L1hMuDfYxSEUJ8T4wbF8nvgVZQtwW822VX/76aVgTg5GxFzytsKHQM0UR13K/ZTklI3YPrzPzeBoi87udxCetUoXytnLt4At11e2mC7F6L6gvyOTr/A6VFEO07rt8OdMaP3tjzKfHPO0uNsENsmrSKBjJ46D+YvyWBpjAfdji9A4fdy6SU6ejEFMhMqhzIoOrVAtnNOxbaNSViBP54WyRoRgznJVG6xKUcpdBv19jiRqkvhC24nvfwyUjjQwzZe</vt:lpwstr>
  </property>
  <property fmtid="{D5CDD505-2E9C-101B-9397-08002B2CF9AE}" pid="96" name="x1ye=41">
    <vt:lpwstr>tGeptkdrjt09AKTv0DR+e7zbuiFEv7bRZVs93UtjZPXGo7Z2W84IeiTzrCRD9AJiOPgakhDdSgdKtZZmSb+0D1L441eysFDqnj+IyanO34E811ypr/fG9j8vzdIKARqWy3LCYPgod00e56clypDyzJW/L71lEZ+SyFz21uT4E/e691/5Lg99w5gIT/FUxqCbtsIr24cUGfX8V4s5ce0kn5D78Zrhde+b0YXdJws9qELFjdfyYwdBmBW8yi/sjwy</vt:lpwstr>
  </property>
  <property fmtid="{D5CDD505-2E9C-101B-9397-08002B2CF9AE}" pid="97" name="x1ye=42">
    <vt:lpwstr>CmrvSiauHXZqtd1cjmT53BaBv2YuLDvpXChn+Xx8xJwiYIZdr0L5Y14/7qABTX9M/ld13lom9r0TvW15U0NWgCNirQXJAShChEpUjbMlVB6/tpgfbPngyFzNT3nEeFZmHoLJROZmQiTC/Ua5PxwrwOHZCzdKToIZSlUAjzmm0gKpTrT24NNLJEafbhfm17uGsM1qm8o7xESikI4hWsGOpOPd3JJcN60cpLaVaY3uLi93OVP/n2/Zvddg7Ya3Y3I</vt:lpwstr>
  </property>
  <property fmtid="{D5CDD505-2E9C-101B-9397-08002B2CF9AE}" pid="98" name="x1ye=43">
    <vt:lpwstr>REUGkO22yUaqL9owepIftB3T2jO5psWNA1epimABPqfyEEqg15sr+x6T8nMKcwm202HhB7bNMgC8gpdehZMfWtGWq60OxvpQ6v5NYta0s/z7yfcf2dfbkYClOyxTZHugndV5sgxy3Xbyt0VNuXL/r9cVfx/rcRU7Zgv2Lm4vqebEfWPdIS/tKcNpWJd/jAedXAIdV/C5y7LchSo5KETNvSSO9drwYfGAhTb7IX3ZmX8Y1yLAgQkE1xojviDf4Bh</vt:lpwstr>
  </property>
  <property fmtid="{D5CDD505-2E9C-101B-9397-08002B2CF9AE}" pid="99" name="x1ye=44">
    <vt:lpwstr>NewQwW+RRXSY5ndbWIcSGBKIc/Rdsd1bii2IEA1J2O8MUIoxbkvFRQIwP7GOv5+J4APodE1b60JMyl5lgMKHDNEv+mmfkguBRMEg0nwaxjMErtJKO/0V3FmAP9Ch/rp6PUIzdoR1z6W64tO9LkwddF8GmLG/9Opu+5b4BkpOtr9/+U0GwF88oY6/bq7QRi+RY5RY7Smptxc0suIyqWeKUPHpswJDm7g+xvVCTP7PGN+pkgjZ5OkvQxUDvmbpFEI</vt:lpwstr>
  </property>
  <property fmtid="{D5CDD505-2E9C-101B-9397-08002B2CF9AE}" pid="100" name="x1ye=45">
    <vt:lpwstr>NOlakn4aRrpujcFhnmMroMoUoMYsX84/hJ12wfOAJEpWsLMlS8gtyzI8Ngx0pDC6f8I8npqF+6MynESYG7CXXQ/8eYUf9U5r00nCKir4o/bulggtYfzBGl3KD4lBi+AJsFJwFPTXrvynIhEl7Jql/mLqTFf6ZXx1mRcLuRfmPM55S9lScI2+ry8RSHWtQOT3zu2YHqdc5Yotz5iN/Qd7q0NNqpiYJ+pgcdUT4bmCZgVMfo1OH013G49ycYVevmX</vt:lpwstr>
  </property>
  <property fmtid="{D5CDD505-2E9C-101B-9397-08002B2CF9AE}" pid="101" name="x1ye=46">
    <vt:lpwstr>ddBluzzySqj+amjorFbGW4gxRNcBCKiccnbpR2GUoZSyEfYvY4JAvsmQgp0ytKhTjde0pNw5AVY2jPvN5fL17ln46uNBNr7GIdzPc/Qc6fSQmH48tcL+C1wX0IdQchGXyYeZO8bqTa+/cE2VL6klYL7YKpqP6tzuIp/JDvLAQK5cPR/lCpwl3MeBYSRtiPs7YNmwiWtiozKQMcVgkx3ShS6s6c+09/xcdGBQ2lCgg33C3lmOwO6oI//evF2D6RA</vt:lpwstr>
  </property>
  <property fmtid="{D5CDD505-2E9C-101B-9397-08002B2CF9AE}" pid="102" name="x1ye=47">
    <vt:lpwstr>loAeHz5pMc17Wq6SK7cB+Acevs6WD3qrLTAbb5m16M9WXlwKHkoBpGulmqPatcD/xxnAwqredvrNCPg59z8IZwRioXjGfcprNoZYxk0xmUHBYdWNBRWJ3TAzyq3NRzjaAe7ZkvUbz6r+5VrpJalGPD/2Kq14qORCp7MzfXi491Jp4/XzGi9f8EhF5CBwKSleniFPG+CmMnLejTfiMzYOYVa0uVLt3saw5AEewO6oGdMme2a9+LLcT19vScAa6MW</vt:lpwstr>
  </property>
  <property fmtid="{D5CDD505-2E9C-101B-9397-08002B2CF9AE}" pid="103" name="x1ye=48">
    <vt:lpwstr>a1pUw1wMEczkKPiwHjsLVL4ZKo1giTKSAYlfmfknxpRqZW3PNQhHWX0Vq6I4yonSruK4V0b1131+V15E/Lny/llo07/i54Pmyum2Eu/VX5UDtx7QgXQ2xvFProAV33OGdBmhAHc97BeLwIAbh7lMPPontRPJcJUnZ4v40WX4lR582Ud/cXrKdzjW6m9Mj32Tp+9AWsol1lCYoVn/DdRlXC0Swr/BaOGxs8TDb76fjPcB268k2ECC++XcVZyvOfq</vt:lpwstr>
  </property>
  <property fmtid="{D5CDD505-2E9C-101B-9397-08002B2CF9AE}" pid="104" name="x1ye=49">
    <vt:lpwstr>Bq2f71iw81BuFpUPbCN96Q5mWvRNUqIND8XtHvukKDYJ/8TXEf3BPyYV21QO4Pxii6Foql/Q90RiEezRIxSusPeZok+fG/InyQwr7n3stda6MkAXuViTqnnaW9488+p1ycFMTM16mqlpfD46c8HbbJdzXSkJP6vT/Jyi68QzWk+DHOQxbzffQ4lv2LCwZQm7CuLAsvAZ9s89eNzvY6l4eWgatozti+1Bi0NlkJ4PEKsKjyg2B7j8gx4wsiU/Rb9</vt:lpwstr>
  </property>
  <property fmtid="{D5CDD505-2E9C-101B-9397-08002B2CF9AE}" pid="105" name="x1ye=5">
    <vt:lpwstr>ZoC8MHkBGTaIWqEDoIc+V+RgoOud6WwG4yOfvlX9tdW3RrfYXm+4ibeAw+VHp22iSvplTPrDaj6PPCinpeHFljnO4TEGkLEaXJWPpFiQj1CV8/K63TXu8VNtWz+U33I8X/y+L2rLFtapOl0DeYd5iU4X4sOGnfyJQG0W7ocaiQwgDj5Dfh5274ute+2sGswgM+4H6wHyrwys9y50+AozEktDN1ewgo4t10m0JibXFnbSQzh9XY62+G/ZFNSCoVh</vt:lpwstr>
  </property>
  <property fmtid="{D5CDD505-2E9C-101B-9397-08002B2CF9AE}" pid="106" name="x1ye=50">
    <vt:lpwstr>CmNx7TG46P/BeSyq5iOxUPslbrqCdbW6rt1QVSkRR+MbiC3gvl6GLbDXQZoKqYYtTkZ/hu5l7cWdcaNgrBcUBeJSUKwioW9auN/oGGwlQ/Me2QbD1ns6kXQU4kP1NzfaOOsVZYCU5iNCAPgt0zZGEW00BwZQX9DUfyVzjDdj3bL0iOAhoSjvS6kbugpNReH796omeMnzLWhPIBRdTpFJjxoy1f6gs3e7XHYaxDQI+5OeSO4AaPj7UevbQWXmJc3</vt:lpwstr>
  </property>
  <property fmtid="{D5CDD505-2E9C-101B-9397-08002B2CF9AE}" pid="107" name="x1ye=51">
    <vt:lpwstr>N2hOqQWZHRtrfWaAOgrSgSQUKlL/tnWLWogMMyVvv4hizRYyU85aR6BxwW2cdRCGmsRdCz/q5GUL4zGmw7IJsrdRcYkmt+aaHgBYMVBfq3IKOhbUlX+ghL+ndaa6vgtvXl+SYWBJpJzk+1fhYTlageUS77nm34fJvKEFpcnjLfWUPifBvxVUL0KQQ6A5+VgznDXl+CZzxazqUxRTWENON7KLjAheA8fdHyusPZ1jiSS2CdPjoTjYcB+raaLTqcX</vt:lpwstr>
  </property>
  <property fmtid="{D5CDD505-2E9C-101B-9397-08002B2CF9AE}" pid="108" name="x1ye=52">
    <vt:lpwstr>v5RDRz/cnjd4sZ+UaxPE1iSZScri+iRFfzLb1JrhNsOmGE6TaTPTsBY92Q4mh+TutzA9gS12GsPwx1PC0H/RAFq5a3m72SVXWCZfq6KJECNj53/CzALnHqdiJEHvowl+cl8kzEsi0cdS/Cp2HTGY0IkcM1dRxbRMv6HUPdu8BQxZeFCzO3WXXLRUnKD6pgmS8Ja3Ite5VmIPUdHunwx8UMmiDTe6f1xpfzlWFBHyAyTg74mtHcgU706b4KcJdwu</vt:lpwstr>
  </property>
  <property fmtid="{D5CDD505-2E9C-101B-9397-08002B2CF9AE}" pid="109" name="x1ye=53">
    <vt:lpwstr>FrPeD2pgFivrOO0/blmxxpU1iExBtgGa00lD52nU3J0XbrRlnoZ4YMQqasmRcggI5wM6wQoq8Kpp4iazCfWBWDvcrQai/l10bV8ckLiKsXYvAiVy5J0KogvQQsrn765RplJijwFgV5vPz+/AaANmuh3G/b9E1WnqS4stsDkkPu9u844fwb2r/GsdjxMJkBc+lQaU+EMgzgUBgYxvI6tNGtW0uvtFHutVVs4I/koCEaY2rAo8SJEoqROJGfqxQ8W</vt:lpwstr>
  </property>
  <property fmtid="{D5CDD505-2E9C-101B-9397-08002B2CF9AE}" pid="110" name="x1ye=54">
    <vt:lpwstr>7IwA3FIjhxMhOWMuuVkgA9BAf894y2+Brq4R4aqtuC4Hj4uQRQfQaVLr6vSfpQIztIr44n7gJfJi6gkS0Qe1BNOawSPKHXHzVB0wK7KHsTuuSuPuWsS2NPb72A7uhTsqi96/iw8B9d3k43Rt0mCwKxsxk/fhjlXy3w21ZEQDocj1KhhU+FoPylBP1WCgOKcmXorMzCQwEOfGnRUUH90hzM8+zLS7MA+OXNEvC2aktgBf/tUM/YcfBGIMxYbD2bO</vt:lpwstr>
  </property>
  <property fmtid="{D5CDD505-2E9C-101B-9397-08002B2CF9AE}" pid="111" name="x1ye=55">
    <vt:lpwstr>UhIeZ7C+or5VHeY9B/oUQiiteK3BFgEy+OVYeNMDb++ycy+kGotiJdaUaCfUWwH6UVrGTDoOckf4wRDrY38AKmdvDNY2DdIoXknC7ukjYBdmjyVhNuKom/gIXIViK20T5QuSxCpDorKx/BUHXTxQv9qEZJ+dpfpBoK7wW5XBK+v+y2+mSSBy4+z5ZSWy4ai4mbls53Ll+4szHDOjt9xb8KDq95BDSTeXfAVyx3wGDxI2iI4y5A3cZ/sL3dhsxpc</vt:lpwstr>
  </property>
  <property fmtid="{D5CDD505-2E9C-101B-9397-08002B2CF9AE}" pid="112" name="x1ye=56">
    <vt:lpwstr>Ee4Karrp03hegNWfsCDlkQLFmUAcRP5IH9yesVfS68Gp/P9LeMjopHWjGtf2hr4H1hanPZRBPRpyPSXdIu7hUkarASA0yw1cvv0zGaMSUw/FPx5eqokNuQsqV/AhDATq+WaR3TC3/vZdxNyh5X441UxJbm/HBSwQ8+WpqORKhg4WRWOka3I20gqeoE8bxM3e34qCT7xYZT/M/gKFFv76OajmwWxuFc9HFlCQ1gYqOq2ewpExb/TK6VDzoN+7jy2</vt:lpwstr>
  </property>
  <property fmtid="{D5CDD505-2E9C-101B-9397-08002B2CF9AE}" pid="113" name="x1ye=57">
    <vt:lpwstr>0/q7o7hcqHFTjtkhMCoDOtO6V3bYh8cJL4RVwXWFud3j9utMVwUHZT9Ld4cRV9LetI97zMp1KK8B3Rfe5gZfXthLxi+Os63yqNS55Aeway9LZuSmqtUv/He8AyQOhnq143+HTyaZ2T2WLVtOTu8azXmoOvuX64nwBPKakTyl3+/FOIuyBLgRlulo6UxcYskA/gZdpUHeOe832KwqlDAWJZ6nAdRSt29NuY72aioTBgOLPoF2Xnicd2GY3Y8xLU7</vt:lpwstr>
  </property>
  <property fmtid="{D5CDD505-2E9C-101B-9397-08002B2CF9AE}" pid="114" name="x1ye=58">
    <vt:lpwstr>L5AhPjD3LbX/lnLm+mueLNyGxubIGTPVyRhPVQoIIFR+aytrnDvGie7VX2KVlRVCp2uz9VJOZoQn/6AVxWiYhzsnS1f31K1+cvX7uf+pftA6sNm644mG7+8alwYmfAmnDo/4CH0p7mLhZft+IPU8we+slTS6eQM2xycyYqdAxmxlZYqNdRqtqyfZFRDqG2zPSd1mp/HYhDvQBX165Z5ff4Q8ylRbERaXG7XtQWf5LK2lnPRAxqslC71SUwlWTlG</vt:lpwstr>
  </property>
  <property fmtid="{D5CDD505-2E9C-101B-9397-08002B2CF9AE}" pid="115" name="x1ye=59">
    <vt:lpwstr>Rod5LxX/iRwff9Cq27zm5YEhMbaSAcMu2nFv4aR9JvPubeb6CHWm+CvypnQIGmxsoKk/1EyNVA1z3MHUrlJ/hDpVr9FyZnKH+kZkxqlY0bz/C4plqrl+gYdFJMR5ecuWEn9f1nJe97c8tVb6UQWcP5wRk5O/xF+fOTy2zd2d1xjfCU64uCTeNDeiQyVNyDhpBAUQ/CH8BTRHI85vXjpkxNBHTILmn/qNZY/NOf9S/l23EaAD6ClZ+k0+uyFZpZN</vt:lpwstr>
  </property>
  <property fmtid="{D5CDD505-2E9C-101B-9397-08002B2CF9AE}" pid="116" name="x1ye=6">
    <vt:lpwstr>ETN9QxnwKz7iNV2V5kYqu/vtSaphEFMRZJ30INew9LdbegwjjC6uhMtJ9qnUMAIya7fA7ld5NHHTKuWvJctoSgj/IvNX+0g68lCBHKYHUsEGC5TLwhtE/ed6ghVSCi/MAXNIMYLpC58tjfeRhLcQGsC22R6Zn9ykbzw1vtmpQmHluJBw3is8C/npg4YAg1dsfQsVY8TKARxpPLKkxGYkc0srBkSdIEtvBvcCDyRzg8BhD/WjitrL9iIh27D63wk</vt:lpwstr>
  </property>
  <property fmtid="{D5CDD505-2E9C-101B-9397-08002B2CF9AE}" pid="117" name="x1ye=60">
    <vt:lpwstr>KVTOe3u1v9kFfRjBoqeaXnR2Fziw+UAbOFgxi+ojlaS/KdSFX6OIPOMOueps6xzwb+KAU2Rl42L6GTeDT0xtx6s50fI6uGXlX+EYasjtkECS/WV97EZNbXnki5TQBGI2lq41TSU/LkjMNrTCPXPFkruATwz8DhKnPf6IPvM27i5E9a/MVxzAfxCywm4pJPbmFWCttfNBeNb2giHWeneckguG27FllI4bkm+GeOqluhgwiM1s/EmMHrOp9wf40ZJ</vt:lpwstr>
  </property>
  <property fmtid="{D5CDD505-2E9C-101B-9397-08002B2CF9AE}" pid="118" name="x1ye=61">
    <vt:lpwstr>bfQtszd6ERmPo7V7K5OgsD1IqzyAHfET9ZLDAAWaltwwRHU60GyuM8b3DEDPf3KrpuRA96CPDJPWFzA9SYKO6lQIFFDLaHof7aOW+9OcNt41lh6UdIYIVwP/v4C5elDippTFV7RR/9l42E6R4n/Btjz6rJDjFkNYhZLCLrGDObOh/cZYAth4KhJayH7l8NGzxliHxGn+XeGnuP5MhbwzB09sZyT/Mb1yuUqd02fTPo1VxbR0cbQ1izk1LmQtrpk</vt:lpwstr>
  </property>
  <property fmtid="{D5CDD505-2E9C-101B-9397-08002B2CF9AE}" pid="119" name="x1ye=62">
    <vt:lpwstr>MPgfG9iRJvXPyXhlxowHUuofExrJFGSLjSWFawCvYdx4FHy6xtVBcFZ0tZopl1NlWTGI9sS/IyIaz9oPzwwX67sh9elpVs551+JrZy2IXCO4jK34LhGDzF8BiW8yN+JSCMWPvPMMVfNNx7CntVexM4Et2F3mIgJ1WKiZOnNY8V6b6/iA6e8Dxn7QfzBF/HSVu01ZuDJprhbxbp1zpebhirANKuHuj6XMyAL85qfzPEKkw3sSty76HNS3oYGLbaz</vt:lpwstr>
  </property>
  <property fmtid="{D5CDD505-2E9C-101B-9397-08002B2CF9AE}" pid="120" name="x1ye=63">
    <vt:lpwstr>XVsEInzCwIoAz1MzsHtmv+/lPx1OOdzdGE0OOoj2VBh2l8a/9neaTxzH1Z441QZ2AxIaPmcf63sSAkYp1b5vtRW2xtoNU8yQPIs7x30yp5WNTyAVOUy8hkaEaiLXj7l095/zZH5qJ9HoXlX9ox6MKZuHoiBfe7gRtTGzZLRDBi3z0e1apTJHlskrPJFfWa6dGRV+XO4fmCra5JBS2N2+L0lw+hws+n2WWIvnoKtvaB9TJhA7G8tQusdDBT7jXU+</vt:lpwstr>
  </property>
  <property fmtid="{D5CDD505-2E9C-101B-9397-08002B2CF9AE}" pid="121" name="x1ye=64">
    <vt:lpwstr>CjF6Zr1f15lDWkCHD+aalEzhoLEd0o89MZhRXf6bvzZ5EBRtjaDUoYktwoaOZ2f7v2lgZOObWs+I19veqLF9akZwv9h8tJNL09pZrfwDJfpWonhvyW6aW2JvEMFsfVOt/kZJDVVKDlW74kEOH+X7cTJFLFMVsugS6KoHIe4YI9xswo0RJl9aIHPam7JyLpo3Gi+k2PP508Xyz+7H+v+/+Pc6R8cw9tO/RB89/geEKo99t5hsObtURAPqKkobkc1</vt:lpwstr>
  </property>
  <property fmtid="{D5CDD505-2E9C-101B-9397-08002B2CF9AE}" pid="122" name="x1ye=65">
    <vt:lpwstr>ftm1FeDNY6m5edaBb3xox7c8LxrtliUh0s59KK0XCuQGOk13PNWLXpVTsMWG3m20bS5+Za2JI/Da/BHPyBosV0JYxh6EKLLHGe0JaYFCHX4DTfQQ/yrHhBkaTpSpzm/SnS00dhTM0r0y3KQ3yKJwZz9H+lwnp5ZUPFi4Bg51MbtknM5w1HAwPVLuP4R/yLaF/wSSg48uJKWcKYFwfgsVLNfFncZWAY7KpXAa/J0T0GDtpp21Maz9mB/bAYuPcdi</vt:lpwstr>
  </property>
  <property fmtid="{D5CDD505-2E9C-101B-9397-08002B2CF9AE}" pid="123" name="x1ye=66">
    <vt:lpwstr>Sv+JplxgBGiP5+fBPKgFg6pQdP5RVL7z3c3FTSb3Pg41ppao09kMG4VIN/2vmWJO9neXVz39ybs3bM7MK5ZTxdHByoE0Wjrs2csslUsVrOMUjHFAmubRb+jfMcR58LEvg5rYBjC9foJYL5IHgjHJYJRWaLpvxfOTzgbzRqIVljPnlPhSFNjLuKRUjN9h9FZ7HdIBBA0Q9igdsSl+AOOwjuLvn60lV7Tto0GXnv3oRMVbDhBNa3qfIli0HpqeN8E</vt:lpwstr>
  </property>
  <property fmtid="{D5CDD505-2E9C-101B-9397-08002B2CF9AE}" pid="124" name="x1ye=67">
    <vt:lpwstr>jDXk2REMOYwQm9f1g7pBlM8nyWrBh/TmmViEvZKXXSnIGjMh2vZ6XP8PGSulebJ7sC90u2cD4p6LHeVZ7xWxetBDp8evagxaECh8qkLrroXkBLXDabWhq2WGiOn+vrN7LDZz8npfoTAZXv9jNfqgcsagKok6SoN5+KjxTR8DtvA7XNpVX3hmKbKosE3xGe4belW8foB+Y8tNE4O3dIDVXpsn3NTDL/fY7BpABgz74ymh2necrUCjdA80QMIg6g4</vt:lpwstr>
  </property>
  <property fmtid="{D5CDD505-2E9C-101B-9397-08002B2CF9AE}" pid="125" name="x1ye=68">
    <vt:lpwstr>rLz0QmI/C2vkltD2I5TgYbjJxvyMzRuuIOkJjRF1UWPGQWoXqFOtKaQ/Dzmx5LmqWS6qRR/ylb0cQZdap10qqc6GxmWYcuxr1x252M34wANBLk4POTEbfkCEB1UAwbOVHgvHln9L6g0SUMgJSsMsHD3bEEJAP8uUjx1D+PxX+BHJaHun+WJzpkwSdZMM6kooRdR771/ONr+J2sjOwrMIbA3r4/CfmGKx0OrztBSOHOjCHPzq2QL6QuYk8/dagLw</vt:lpwstr>
  </property>
  <property fmtid="{D5CDD505-2E9C-101B-9397-08002B2CF9AE}" pid="126" name="x1ye=69">
    <vt:lpwstr>XTJ0sK4KxEfaLLEwe8gHl52YYF7kiQgM7Z+TnwwIHu3KcTdcE65JhsywChThugZoYCTdGFsfAqsJdAF4oTRukVlPFS8x5CvWpe/EW3d6DY1rKsbr7ZMuk523WyWugl4zCVirzxMEnz+cJcQytOjMGbkZKuA+l+31dtMQnKHMLOAYkoAZ/EJDh3PsrGemMvcY0OZzJoy1UYOpX3xCpw/raFvAXOYdN68EdEOrPKqvpiL17D/o7HkmHaoaOlk4JXW</vt:lpwstr>
  </property>
  <property fmtid="{D5CDD505-2E9C-101B-9397-08002B2CF9AE}" pid="127" name="x1ye=7">
    <vt:lpwstr>8TThRLZqtCeIOy5GAr6KrIDUyFbMna07BjuNz6owI5tGq63/WXcmnd5GEg7pCepbTlJgh8Hu02pnsFXzSG8w4uyFRi7nJewKKgPcfydb/K4a7LzBSSrunz22G546WRkaCDIV2wvZaTQX6N5PoIHnTNmABiQELuLTCxwQXKugUhzwPPdeorW5Uxcp7n/fsGuApgqqKhljYBnccYojWwv5GYAuGtzoBi6KVnum+/ZyCZBFGZsPg4GK11tiVWpjKiE</vt:lpwstr>
  </property>
  <property fmtid="{D5CDD505-2E9C-101B-9397-08002B2CF9AE}" pid="128" name="x1ye=70">
    <vt:lpwstr>fV0NOSB0aXPShR+5QEWL4LgwAanFhy2Jrj4e5EXdNc2w/eEbpWv0OI2Uvw3tl4wf4ajFatVfjZsO7sSuAXh62ggWD9YGkTZvbPk0VtSYlBrX8d9BZKIapiIsc7rhpr4wBFC8gf21yQwhaxRFRHB8Jzazbs10052Jju5SKGRt123hDzfAL8JiXwU9tnT4525NpvJz+7r2lh1CC6v+Tl2im0YemHMxXOLtQ3nsZQi6yHnfm0SiraGmygs+mk7R65A</vt:lpwstr>
  </property>
  <property fmtid="{D5CDD505-2E9C-101B-9397-08002B2CF9AE}" pid="129" name="x1ye=71">
    <vt:lpwstr>0xDrQUC/BEh+jo4FYW3wnueHFAquaK4Oa7zimGXFdf9Y7bZ6bUF8CJ9WQGysTSkEWRoSHbgKVNnGYwywrmrvOodqz/mPotj0duNKbnDI1Cz69YzRnOMlFkqpHUeBAn/174QC6ONFBxZNJAoGBW+cdpwPEkOfMC/EH2+1p4XUYjM7ySP94Ym13iv2ADnhpQ+M9u/BrgzxWVB595lkSV6yvYdv6YSrXu40tvI5D+urLpR0pQMqNifU5Im+PO9uiIq</vt:lpwstr>
  </property>
  <property fmtid="{D5CDD505-2E9C-101B-9397-08002B2CF9AE}" pid="130" name="x1ye=72">
    <vt:lpwstr>D4ucne5fYXzMq9A3DqNaCW76LWgtjkhamZo4BZmxwFW6QsOS32Htov1UvH7tSc4tTBof0k03hel8oiph5WKcUDJ8GJ7Ckl2vXuU5EnhtbIvRN+kRUL8JQc8mvMboWQujny7nudE+Tts9wXUqWilHPsYPFEj4yA6AEmVGt5XY323Yrij2Gnr1x/TxMAbAG7Fvs2O/OUzWz7N75japNOeRTe1+kwOZcgC3uNtzIa7/sAk8Xk9ntD/DCFlm5GHx84x</vt:lpwstr>
  </property>
  <property fmtid="{D5CDD505-2E9C-101B-9397-08002B2CF9AE}" pid="131" name="x1ye=73">
    <vt:lpwstr>ZYrK1dR+EFPkp3HgFF3WeclNSVXl4rE/LClzf926xXsBQGYKY046jFoTjcUe4VnUzdJeeg4lvbx5UCEELZcn0kvtV7eahDqhrk/WNF5YnbNdiQYsnzW/aYKoy++It/qyh9CbwzrwdVPyjG6RhckFL1n2A/qBr7GblebhfFbHaCEtnmOTcqeKIdhZSz7Wt+YfMvwQQqhWIlnCfMij5fa/6uUlWiZoAKp3PVCPzZb1dKc41jIv3AbqjFhtIm4Ne7T</vt:lpwstr>
  </property>
  <property fmtid="{D5CDD505-2E9C-101B-9397-08002B2CF9AE}" pid="132" name="x1ye=74">
    <vt:lpwstr>bV9zSvRTtVXWPwIkJcJAXypJHH8mJIa/vVu/aFJsKJCxWNPZqXePBG2cdJSDfCmOJFtj6HvfEuTMsVOOU33zLik/DpgLv93vD0qJebiyhW4sB3IPeMAxCcYKMIbOp3ivZ0X6JUf5eFCmYeoh/fuxmDe5bSMPGJKCvGxhVnsZcuy9Hao/S5PJuvS+cKm9WKCZLYZ2YGBDxd+PF1+v9lJAOuQLS+i7VvJxUu84U4gM60BfC5qgR4pz7be4ujNfzWz</vt:lpwstr>
  </property>
  <property fmtid="{D5CDD505-2E9C-101B-9397-08002B2CF9AE}" pid="133" name="x1ye=75">
    <vt:lpwstr>LniXcgEiCIoQJVHvYJ1tWUqlm7aycg7WjGlzRgYLq2zpSLcoH4cWW/aurlaY0vOKWUZNIp+akKaoshap99e7ZH6qX7Dl5LoB3GrXq2iL2LAmVKONzmbEhixP3cSbBwGUw0e2kkPhTcZU4+4A20CGVygxzqOHitWlGcKP7SgC+WV3seUC+M7CxWfetD18SsmIPSYzXgr0ppWudwiM+RhnT75ge807JElw4/dz+trRO9brFppYMzoHSlS934K9Wvb</vt:lpwstr>
  </property>
  <property fmtid="{D5CDD505-2E9C-101B-9397-08002B2CF9AE}" pid="134" name="x1ye=76">
    <vt:lpwstr>80eyHQGbe2WNZ5/AIx6fxtFb5dofs20fhF6N5y8OExn9Q/KtCcnAMvyoJNO3WqSfYGwhavkz/VOW9oV86Krykf/OlTJ2uUh58KduhyPnPsDBZ1ESf3ecelcNHvsBfgrNkmIqQjY9dOcebGpLH49ZjVa/JAqfkWDUxqmW7xR2kjZ9kYk4GJZhdjc2Hpvs549ljdhGCFeNjSERKbcL7vAsjWaUWkTb9pI3/Maaxb7ZdijyctoSFJupwHRBbnq4UtD</vt:lpwstr>
  </property>
  <property fmtid="{D5CDD505-2E9C-101B-9397-08002B2CF9AE}" pid="135" name="x1ye=77">
    <vt:lpwstr>oj5/GJxcoKDmU33cMHJbiftLSpifNbi5jrAZ+SyIFaOMhvILXYS0EvbHWFT0xM0+AbOYQb/v68J2u5HsHqYgTR+OU7pvQPPLjqGmDwkn+9SCvhkmG6fzhsBjxJHTIfgJu7r+I/1JLIGwK4c/N90tsulLMsKz4PjDyx0dp5W8Vo4oq0Wpyr2MNkepKGsvM++QejL7h7hQ2JMYBt1Fwn5lxbx4XyBOhXgMHmwimnrAlINkw8Au1PxA7fyEWzF6mnP</vt:lpwstr>
  </property>
  <property fmtid="{D5CDD505-2E9C-101B-9397-08002B2CF9AE}" pid="136" name="x1ye=78">
    <vt:lpwstr>wa69RiK5f0y4tX9AH8GizGJ9AVIsdJQc7aMGN7pxCAsOyZC7orREakxJ/viUrqyoOBJwTWfBCYOY7qKk89J9Xe9BSO6Vfo5lEBymFxCfdpuXdVr+L4gxWP/gzfMuZMGABgpqfDN8G0SCun6GS9fvdzDn6nij0H/4r3cvP6TPt1a9JV1NAtGMT4RiPe6m7MDfx8iLWKX/EAT9YwScloTDkt9VpWROycY5nOBzEbTM2obNnq0H2RK8ixP3j004pZk</vt:lpwstr>
  </property>
  <property fmtid="{D5CDD505-2E9C-101B-9397-08002B2CF9AE}" pid="137" name="x1ye=79">
    <vt:lpwstr>M//AwoUWwgRbZxcIh3VaU6UsbLfeovu8stB6lPmsvxT5iJckC+tTHZfu33iWyki/0qKab8/Et/1B2fG00qVwiHhJ93OdwIoNdVdYMCgjmCWLyvzh1W0M1Lb6w8dcv/Sr6Y6RzT0K3od/fQ6SuVMwECsiUGsJ3fB3oa55QW5PVz3cu8lzA+yY/xWs8Ywkhiqeu6Xui/Y4YNDCsVQjpnVHvK3jmK7Mq2PbGW+LqhgjcVVz+bLJ4ak27v4WjcvY2I+</vt:lpwstr>
  </property>
  <property fmtid="{D5CDD505-2E9C-101B-9397-08002B2CF9AE}" pid="138" name="x1ye=8">
    <vt:lpwstr>UfSo5XjXp3eIo+3KpNrIecajSg720ynPVtjMA306i7R8FcQebsXVS7/7Lz6Lmma6v1sndwi/LcDBcCA+cY/cXDUQ9g8kZpOoy7Vzvt9uPrssIWZozgVRldB+mzBKR1cNhIKlWgPG778F0NJxqT5wwLL0YYHUPrEdVw3wh8cU8snAGyiUkBo0Y7h35g1aBvlcb/24WLA83pZ55FfYN9WoeARV67YlHJO6dq5Le4Mzhz/87aMcUSUjPyVWE0Wrq2m</vt:lpwstr>
  </property>
  <property fmtid="{D5CDD505-2E9C-101B-9397-08002B2CF9AE}" pid="139" name="x1ye=80">
    <vt:lpwstr>CoSo/F7IYMkxXYk7OVnQHZegsKYt8NeBu6YvXLE8gCQcS7W7jlhbQvRif42GL3hp7+lKE8UXWMnTwBQCtg6W7+tP5wQ8zZ6xLNKkRAn6b0A0XV5TUob6njSldhvFmeh990E4FnqJt6FrZTIYWB8qOMYW5lhY5kIk7UrxV9ZUXiaxPbTdrBg6iKEb3ETnSmr0KRtHWOlWJPZQsbwC/zXQ3yboTlmHEBYS96/bsuyzVKFDTwRvjzXAlKGHi2LBSYQ</vt:lpwstr>
  </property>
  <property fmtid="{D5CDD505-2E9C-101B-9397-08002B2CF9AE}" pid="140" name="x1ye=81">
    <vt:lpwstr>5nbhQkk75LX49kANvCFl99YaLE4xbMEsYPNQkJPiAlBjhzeEf82cXB1PJ4hMnwBnp9ibUcKnlgQNLA/vRunFaL1qAqpc01JhxxPy1auvJQdD+CRB1HOBVAQSkxy+4WcHsbCC0wMHRmxr5wrbtoS4PyjqT7+/35C4cljhD5s4X06c0+saWEsQIVSEGOUMmxlY5CKD8uQ+gdqYUROYja3uUSNSTfc6lTwu3INy8NfAJcLQAOCwL73clN8gETVFie5</vt:lpwstr>
  </property>
  <property fmtid="{D5CDD505-2E9C-101B-9397-08002B2CF9AE}" pid="141" name="x1ye=82">
    <vt:lpwstr>ICx9ov4pheLX4/I/5570IY/HXtf9CCMu8UlU/S4GDr39yjOpqIScb5eg/MMxLNzoWXmOoiwVOtB/a4FZ9f2/dVNeGeZz46sWy22z6939Lt+3gToj5BE5dCr/H9d+1fbPKA7UkZQJScy+h+A5pO4mIvJG5Er9Ke6w6k60+0RB8BdV2333rZohrekikcwSnBQxWAAxvQf1Tl6r0bcWBr7Kq0r1WANltsPA8q8gqIZoUPMy+IHufOYipxleG1SFJdc</vt:lpwstr>
  </property>
  <property fmtid="{D5CDD505-2E9C-101B-9397-08002B2CF9AE}" pid="142" name="x1ye=83">
    <vt:lpwstr>yz2NscmP/vtcsgopIOLOSG5gp5WuAtFQZ6hvw6AJ5D53EiGkirwfkzHXtm3swpfrGkhcHdvzmedYE9cRktf8cIRoEPr0+zgT1pS22haQIxIaUwIdtulT6uvTT1UgGcC/Hdjp7uJqmFJo9YGSTfjLD6s16icr3qJ6zD3d86QgvtWiLIFGNv1Px1Vj3q1pfJV9jreTEbH0bIknHKkWq9T6eD+gKdml8MkwfvFNFo6hCel2KDTJiPtdZzbGc3cnzVF</vt:lpwstr>
  </property>
  <property fmtid="{D5CDD505-2E9C-101B-9397-08002B2CF9AE}" pid="143" name="x1ye=84">
    <vt:lpwstr>lbz99QmzOEVvtBPO3kymGSyEpJpC7jbKadP5lLVLVu+e+T/+gJBwLv4GcFM/PM45ramABcpGLzA82mEGmXv1ZsYAu5HOZvactJhmpGGAnmv2bfDq9Vh0CP6qLaItY+G2BCyXtVs6EcYO2b2VM7pKeASnH3r5buBTQDA6/nqCQR7zVwXxyr+SNw7OYOg4++odvZ2vNqKnTVfgLAxtzxiIamEJ13P5nBkcXra/UmjHEeDwZ8/ToEZxoxhGR6Z6CMt</vt:lpwstr>
  </property>
  <property fmtid="{D5CDD505-2E9C-101B-9397-08002B2CF9AE}" pid="144" name="x1ye=85">
    <vt:lpwstr>mrG0rG1ZCYF/YWMrlp9gTqfY4CbuG+HLx5Iay/Mc4Y61QChc88y8GnOuaTA2Ys+L4JJtu0PPXdmo/q9PEQlsq/3z6qlA+H8QsKTqb4nk78fUZwghppzcp1o+miLHSIggpU8T06Z1WOx0FoVxpUI1FCN0IUS4fqCwP060AS4JQntiaXR1u8lZf20KCmMayBbU+fobZhdV4C8VEqCaIRmol4SCr7C7B0fS0cu2CKoyTJ7Z8eArevlOl1yL0N7uCDM</vt:lpwstr>
  </property>
  <property fmtid="{D5CDD505-2E9C-101B-9397-08002B2CF9AE}" pid="145" name="x1ye=86">
    <vt:lpwstr>802D9LteckujqfgbGFnCdoYL5AtDdNLu1AVvlhKBqLHfDhiO17W4NWARigPgIk3CxogDYnQIx+wISJySn7iYykVpE706ZKSKPv9yqDxA6GaVRHrLPY42MZROTFJ83lIDVjBAh02KkTFPYx/UYBI4xP7d3v503IQ4ZT+e+VRnGl27FV91aBN63eujWAfKAhncxgr4D52O5xw6bHhT5ai8OkMnxoHw8a92GitW3/j3o7ClbrNWbSU4Lifzxsv+tRc</vt:lpwstr>
  </property>
  <property fmtid="{D5CDD505-2E9C-101B-9397-08002B2CF9AE}" pid="146" name="x1ye=87">
    <vt:lpwstr>yIApQGIAShd+iw/KHhqqICFCxtFZieJAJ1yBX6I7+K9kmEangH2/WxwV3PnZaEE5WNCefm9zV4l0lMde6xUwF4NoQMdm8mfgq/ZIFJx+9hyAFLbvfu6+raKaIyxjLk4d7KcC9qf76TAgBjtmrUPnHUPCTsAZK+z4Q/dlCvOk0i4IPOlOjTdbN+1RxqlUkVHa2Aqgnwxbqz3PMmds7oz34ZtR+2xBgumghaFGglT3nTkaaRYLKAINXjpccEWDM7/</vt:lpwstr>
  </property>
  <property fmtid="{D5CDD505-2E9C-101B-9397-08002B2CF9AE}" pid="147" name="x1ye=88">
    <vt:lpwstr>yngEQd/jraxZ90r6RkgEoavS2JUNvtFSfsdWC7TD+3z3Ol/oHUvVW8gz9MYe9If0E3PjizLATTVHkiymcyQLbzrwb7IxXPSzp40OFbjSDPFjF483hIqeWzsJhlkJJ32NsUoKwJ/yE34w2uEWx83yUD8Ci1ZA8TgV6DzJgCKCexG62hvNrIFNhnBhhe/ikahczRZOl/1e5gzWVaHZprCeDnaQz+KbXygbbKesHItlvRLpQm4kdy7NPOu0nLKswf0</vt:lpwstr>
  </property>
  <property fmtid="{D5CDD505-2E9C-101B-9397-08002B2CF9AE}" pid="148" name="x1ye=89">
    <vt:lpwstr>bcUaqViSfE2qhc1bWQmdO1SETdvEq1XvM8uvNMhbHJz9AMcCavjJWyUXG6tU+xtXXfGW6hIwEhmulcWqEIYBN5I+Hw5pdc2Dy0ujf0zF7fdBt/lzQ2dwrO212eBnKvuBOM0+BsuKpIFAI5bysECwfN3GNVYWQz3iAtKzWTmgxxS1/JQjWglFRga4rxqVqs9NI7Jm74qT+PB9O3JARsLYbZNT18yg/9kcNcNrIbHN8GNHUWCEokQFVDYSCSdDQq0</vt:lpwstr>
  </property>
  <property fmtid="{D5CDD505-2E9C-101B-9397-08002B2CF9AE}" pid="149" name="x1ye=9">
    <vt:lpwstr>aHvtlnR/AIrv4XnUqhhW/K6yil+AWrf3qS/6ikvM85yctxe+JGYB8pCnqJItarUJs5OdD0qIL3w/zZFRushbhBF/0cmUxVh98+pIodAwvVPjZO8KAvUOAtp9kNg/gKBrxM5dWwBArBun2tc7NNFUeIoCBaemtxca+FUSCF303c3TdRjXznsYrEmwQJEsXJB6oGkF9IsnD5DoLIURvQy/cG524ZzkoKLiuHwY10hJhSxQIowb2JhFGxVjWm/yDSU</vt:lpwstr>
  </property>
  <property fmtid="{D5CDD505-2E9C-101B-9397-08002B2CF9AE}" pid="150" name="x1ye=90">
    <vt:lpwstr>Cp/WEFwdkd2zXdvysMLxBrDl0VcHoZSd9TWwN7I4z1MHfWNjRZUCJDB4+v/CLRWaiCG1NCSl0q0t268w0BGBmp4QxMHH5Ccebizc47Zf6PfYnmdPmNftNedgmYnRsxeuxa6DNoPy0dDgOmGHqUDhUZd41uSqvawTf/kP7X9iCFJ13cb7+BkbhmtIUhZNNZPXL2MlgW6DxZ8hWzIm+aXc/AWJLJ0oHhr493yClB50u3ECwuT0Ee1Hj/9q/o4Dy2a</vt:lpwstr>
  </property>
  <property fmtid="{D5CDD505-2E9C-101B-9397-08002B2CF9AE}" pid="151" name="x1ye=91">
    <vt:lpwstr>2/2ZsdZLAvrAZPhJ7itjAQ6HI/XmsBKlewmGXhx5L9CaIL25OzR+Fr9y3cq0jja2zqdm5ZHd1fYWN8z1fPNcdu/y/RNkefE81st3Z0VK6Hz0SUsKlXLlw7adG05vo+O0u30v/Mq44vgMc/Lw+95E2N0/JD6m4qLSK/FrAi8ALA8skmwfpFbKwQY4LH1x1C/jIVhimAtxC3Wwqo1prlmt+9768+mXoAh2mZ47et+2gNNstmr6HeJiRts7RdvK93A</vt:lpwstr>
  </property>
  <property fmtid="{D5CDD505-2E9C-101B-9397-08002B2CF9AE}" pid="152" name="x1ye=92">
    <vt:lpwstr>lubd4HiknqUzieS1FXYLOS7R8oNdUra6XKuzcKToGi9+Rb2f16vLFQNJod1nkGiK9bfioiqB+XDL+SFJ5tK3bzUV381NhXrqO3vLU8ZshtQ+6zjPYmnMz1ic4FkWIdRn4vxKeRhNBjWQuAnqIv/bvOG/sLW8QQuE4exezxzcMq9QSWRroIB3qVrwyee7P21A1RMjjQ588xT+joqVwvGYeXdTCMmNDwbahgMDpTnEUDm9uSZS5CaIcviggwUsHSg</vt:lpwstr>
  </property>
  <property fmtid="{D5CDD505-2E9C-101B-9397-08002B2CF9AE}" pid="153" name="x1ye=93">
    <vt:lpwstr>kkqvwhmHu3DF2UC426S+Nvtt6IIX7Wy/56caT+3t5XPFipsqeh41/VYeVFy2//pdyKBdZ6RHBI4wrozYCcheEzo9JmJdXcX5iTThz8hXKe1ajy+TH6g6J5fqH+Ay8DETDdtj29n+V0004JNi4APXWcfH+2FIDNi1fVK5FG/hulfKcxJJS7w8sN3kZYL/5GhI0VBVjMRNjVnH0fAWrc+aWRPQIJAb4fPn+RQzRhDiomhsnSaJBTp+3CtUPPxjIR4</vt:lpwstr>
  </property>
  <property fmtid="{D5CDD505-2E9C-101B-9397-08002B2CF9AE}" pid="154" name="x1ye=94">
    <vt:lpwstr>D7oLcPNCCOkngy5lzL1k3hcXYy1YzNYLkiNfXFqCNXY991fpBgOIL5Lzn0JU/aJuzrDC0FHiwmIZz3+FknWQbd/btI74PbnlM+orf0E0Tf+A8Q4lGgbohDf0RimdIPC746HhAqqQOfMyxjNcOGl3dEV/g2aft1zrmfd8B9FiKE5TA7WgLn6S+QBY2ptgD6UVxJSjbV8fSLx3FG7OBVaQTy7asw39bNkbvpwxdpiU6eBIwgtE+tD3xt4BymdY0o8</vt:lpwstr>
  </property>
  <property fmtid="{D5CDD505-2E9C-101B-9397-08002B2CF9AE}" pid="155" name="x1ye=95">
    <vt:lpwstr>xOTpzfI7WCVWfFmZqlst3PVR4YGX/YKKoLr7DN88RSyX1P76oELAp4Gd8gYuWTqK9qKrrvUXCkx+MQnzdGAd9p7qgkJAUSlkfhkmWDCW5gcMn3GB/Z6CpyQV0eIaVf3pVKT4e8U+HpXd/bTLcgh3Ny9BYx7CVfXrEz8zznN8cNcQaT/qvxud3Kl5E9PinHXVq8kxLjMmYC6UmIUSMyJOB6Bx1dn/BKDZfwF/+GT1gBIbp0jPacahNQ/iUZhhFS1</vt:lpwstr>
  </property>
  <property fmtid="{D5CDD505-2E9C-101B-9397-08002B2CF9AE}" pid="156" name="x1ye=96">
    <vt:lpwstr>0EG9EEmhw8EXe+HshGIzCt2cEbnBCHDAwCC/T+m3icfHpeCJqcn8XAOqqF2bP7/viM6OerrDd1dis4Rmd0YLVIOv+tS7jxp4YXe2KspUoH22+1fC3vI2atpyP1IOgy04FLxHYmQjcQzrvj3Ukk4OYBYBldBla6M8MuLMc43DaCUsCnb4s6NSAL4hschkkB2st8Qm5YlncYScpdU12jQGY9KE9hTzYo2hWvDREpzrBU7AI6EZmjt1r78IodIxTrD</vt:lpwstr>
  </property>
  <property fmtid="{D5CDD505-2E9C-101B-9397-08002B2CF9AE}" pid="157" name="x1ye=97">
    <vt:lpwstr>pU6pGuNzZvqxemupzHWWIPHXqmQXvEpmsb6Y5Dwyz+IqEONxv7NMnNgxGm/t57b0V+r1k3rQR4CUtsom//I6UztNrP5Wu+g0sRP66VXUm7uJcbdPmZkNsyCBb9YYofBbi1zq6qYumn4W5A5RefqZc3DOUXCsRepF2E+R9ucsjBLeGxuHm+U53k1kw6BttcSlzSHdXMOtKPv/CL+VVhpMxhBMSgIv/X2+ZXsZTfgLoqCNgZozRJCw+irVaQw7pFL</vt:lpwstr>
  </property>
  <property fmtid="{D5CDD505-2E9C-101B-9397-08002B2CF9AE}" pid="158" name="x1ye=98">
    <vt:lpwstr>4piH3zSGZ8LTDNIgF/P0M5aIU0+XfGjuiepUdioAhQlpP8BjyyFs+LFzdCE7uc0ZNlUrTSHl1bh1Z7dldCaIHsDi7z2sfdi8GmEBsDOImBqjlb/xy84CSjgx6OPRK1tNBbe4RO8RjIAztLQCP5ReNrD5Y3likV/D+YTTn6X6t2HhYeNPQJAzLO9CQHmdfhxeLom158MsHv7MjqNA5snZ+mUMunOn+JlcBqFi2mEIY3BhzGnn4/FGHzn1F/CP7O1</vt:lpwstr>
  </property>
  <property fmtid="{D5CDD505-2E9C-101B-9397-08002B2CF9AE}" pid="159" name="x1ye=99">
    <vt:lpwstr>AdY04i++2YFerTstp+yUdHSgJCSrmTg8My8VcoOAa6EpSgHVz2DWucs0+q/3n6jskmEbXbDmthmgCV5fNJpKqBE77b7HtlnxYTjb7M//vH4YhGtI30IdXU7TuoL6kvz7OZ87oEw6rzEkHO4w0BMywBOJwEJjuJoAgxSFc9TrJJC3gTFriYyOOTDuA9Y7YsPPUFWTelYt7Q9XB9hc8pIxT4bG+gSG5TiBC7Zag+Sl7oj/9GIymJtt0zryXi25aOr</vt:lpwstr>
  </property>
</Properties>
</file>