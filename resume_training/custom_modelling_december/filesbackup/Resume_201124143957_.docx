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E79D7" w:rsidRDefault="00423DE3">
      <w:pPr>
        <w:spacing w:line="20" w:lineRule="auto"/>
      </w:pPr>
      <w:r>
        <w:rPr>
          <w:noProof/>
        </w:rPr>
        <mc:AlternateContent>
          <mc:Choice Requires="wps">
            <w:drawing>
              <wp:anchor distT="0" distB="0" distL="0" distR="0" simplePos="0" relativeHeight="251658240" behindDoc="0" locked="0" layoutInCell="0" allowOverlap="1">
                <wp:simplePos x="0" y="0"/>
                <wp:positionH relativeFrom="page">
                  <wp:posOffset>0</wp:posOffset>
                </wp:positionH>
                <wp:positionV relativeFrom="page">
                  <wp:posOffset>0</wp:posOffset>
                </wp:positionV>
                <wp:extent cx="7772400" cy="0"/>
                <wp:effectExtent l="0" t="0" r="0" b="0"/>
                <wp:wrapTopAndBottom/>
                <wp:docPr id="807529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7772400" cy="0"/>
                        </a:xfrm>
                        <a:prstGeom prst="rect">
                          <a:avLst/>
                        </a:prstGeom>
                        <a:blipFill dpi="0" rotWithShape="0">
                          <a:blip r:embed="rId5"/>
                          <a:srcRect/>
                          <a:stretch>
                            <a:fillRect/>
                          </a:stretch>
                        </a:blipFill>
                        <a:ln>
                          <a:noFill/>
                        </a:ln>
                        <a:extLst>
                          <a:ext uri="{91240B29-F687-4F45-9708-019B960494DF}">
                            <a14:hiddenLine xmlns:a14="http://schemas.microsoft.com/office/drawing/2010/main" w="9525">
                              <a:noFill/>
                              <a:miter lim="800000"/>
                              <a:headEnd/>
                              <a:tailEnd/>
                            </a14:hiddenLine>
                          </a:ext>
                        </a:extLst>
                      </wps:spPr>
                      <wps:txbx>
                        <w:txbxContent>
                          <w:tbl>
                            <w:tblPr>
                              <w:tblStyle w:val="skn-mlo6top-sectionleft-box"/>
                              <w:tblW w:w="0" w:type="auto"/>
                              <w:tblCellSpacing w:w="0" w:type="dxa"/>
                              <w:tblLayout w:type="fixed"/>
                              <w:tblCellMar>
                                <w:left w:w="0" w:type="dxa"/>
                                <w:right w:w="0" w:type="dxa"/>
                              </w:tblCellMar>
                              <w:tblLook w:val="05E0" w:firstRow="1" w:lastRow="1" w:firstColumn="1" w:lastColumn="1" w:noHBand="0" w:noVBand="1"/>
                            </w:tblPr>
                            <w:tblGrid>
                              <w:gridCol w:w="12240"/>
                            </w:tblGrid>
                            <w:tr w:rsidR="009E79D7">
                              <w:trPr>
                                <w:tblCellSpacing w:w="0" w:type="dxa"/>
                              </w:trPr>
                              <w:tc>
                                <w:tcPr>
                                  <w:tcW w:w="12240" w:type="dxa"/>
                                  <w:shd w:val="clear" w:color="auto" w:fill="auto"/>
                                  <w:tcMar>
                                    <w:top w:w="580" w:type="dxa"/>
                                    <w:left w:w="0" w:type="dxa"/>
                                    <w:bottom w:w="580" w:type="dxa"/>
                                    <w:right w:w="0" w:type="dxa"/>
                                  </w:tcMar>
                                  <w:vAlign w:val="center"/>
                                  <w:hideMark/>
                                </w:tcPr>
                                <w:p w:rsidR="009E79D7" w:rsidRDefault="00E25C9D">
                                  <w:pPr>
                                    <w:pStyle w:val="skn-mlo6left-boxname-secany"/>
                                    <w:spacing w:line="800" w:lineRule="atLeast"/>
                                    <w:rPr>
                                      <w:rStyle w:val="skn-mlo6top-sectionleft-boxname-sec"/>
                                      <w:rFonts w:ascii="Bebas Neue" w:eastAsia="Bebas Neue" w:hAnsi="Bebas Neue" w:cs="Bebas Neue"/>
                                      <w:caps/>
                                      <w:color w:val="FFFFFF"/>
                                      <w:spacing w:val="76"/>
                                      <w:sz w:val="76"/>
                                      <w:szCs w:val="76"/>
                                      <w:shd w:val="clear" w:color="auto" w:fill="auto"/>
                                    </w:rPr>
                                  </w:pPr>
                                  <w:r>
                                    <w:rPr>
                                      <w:rStyle w:val="skn-mlo6left-boxname-secanyCharacter"/>
                                      <w:rFonts w:ascii="Bebas Neue" w:eastAsia="Bebas Neue" w:hAnsi="Bebas Neue" w:cs="Bebas Neue"/>
                                      <w:caps/>
                                      <w:color w:val="FFFFFF"/>
                                      <w:spacing w:val="76"/>
                                      <w:sz w:val="76"/>
                                      <w:szCs w:val="76"/>
                                    </w:rPr>
                                    <w:t>Jason</w:t>
                                  </w:r>
                                  <w:r>
                                    <w:rPr>
                                      <w:rStyle w:val="skn-mlo6top-sectionleft-boxname-sec"/>
                                      <w:rFonts w:ascii="Bebas Neue" w:eastAsia="Bebas Neue" w:hAnsi="Bebas Neue" w:cs="Bebas Neue"/>
                                      <w:caps/>
                                      <w:color w:val="FFFFFF"/>
                                      <w:spacing w:val="76"/>
                                      <w:sz w:val="76"/>
                                      <w:szCs w:val="76"/>
                                      <w:shd w:val="clear" w:color="auto" w:fill="auto"/>
                                    </w:rPr>
                                    <w:t xml:space="preserve"> </w:t>
                                  </w:r>
                                  <w:r>
                                    <w:rPr>
                                      <w:rStyle w:val="skn-mlo6left-boxname-secanyCharacter"/>
                                      <w:rFonts w:ascii="Bebas Neue" w:eastAsia="Bebas Neue" w:hAnsi="Bebas Neue" w:cs="Bebas Neue"/>
                                      <w:caps/>
                                      <w:color w:val="FFFFFF"/>
                                      <w:spacing w:val="76"/>
                                      <w:sz w:val="76"/>
                                      <w:szCs w:val="76"/>
                                    </w:rPr>
                                    <w:t>Decker</w:t>
                                  </w:r>
                                </w:p>
                                <w:p w:rsidR="009E79D7" w:rsidRDefault="00E25C9D">
                                  <w:pPr>
                                    <w:pStyle w:val="skn-mlo6left-boxname-secany"/>
                                    <w:pBdr>
                                      <w:top w:val="none" w:sz="0" w:space="5" w:color="auto"/>
                                    </w:pBdr>
                                    <w:spacing w:line="280" w:lineRule="atLeast"/>
                                    <w:rPr>
                                      <w:rStyle w:val="skn-mlo6top-sectionleft-boxname-sec"/>
                                      <w:rFonts w:ascii="Open Sans" w:eastAsia="Open Sans" w:hAnsi="Open Sans" w:cs="Open Sans"/>
                                      <w:b/>
                                      <w:bCs/>
                                      <w:caps/>
                                      <w:color w:val="FFFFFF"/>
                                      <w:spacing w:val="83"/>
                                      <w:sz w:val="20"/>
                                      <w:szCs w:val="20"/>
                                      <w:shd w:val="clear" w:color="auto" w:fill="auto"/>
                                    </w:rPr>
                                  </w:pPr>
                                  <w:r>
                                    <w:rPr>
                                      <w:rStyle w:val="skn-mlo6left-boxname-secanyCharacter"/>
                                      <w:rFonts w:ascii="Open Sans" w:eastAsia="Open Sans" w:hAnsi="Open Sans" w:cs="Open Sans"/>
                                      <w:b/>
                                      <w:bCs/>
                                      <w:caps/>
                                      <w:color w:val="FFFFFF"/>
                                      <w:spacing w:val="83"/>
                                      <w:sz w:val="20"/>
                                      <w:szCs w:val="20"/>
                                    </w:rPr>
                                    <w:t>Senior Financial Analyst</w:t>
                                  </w:r>
                                </w:p>
                                <w:p w:rsidR="009E79D7" w:rsidRDefault="00E25C9D">
                                  <w:pPr>
                                    <w:pStyle w:val="skn-mlo6top-sectionleft-boxname-secParagraph"/>
                                    <w:pBdr>
                                      <w:top w:val="none" w:sz="0" w:space="0" w:color="auto"/>
                                      <w:bottom w:val="none" w:sz="0" w:space="0" w:color="auto"/>
                                    </w:pBdr>
                                    <w:shd w:val="clear" w:color="auto" w:fill="auto"/>
                                    <w:spacing w:line="20" w:lineRule="atLeast"/>
                                    <w:jc w:val="center"/>
                                    <w:textAlignment w:val="auto"/>
                                    <w:rPr>
                                      <w:rStyle w:val="skn-mlo6top-sectionleft-boxname-sec"/>
                                      <w:rFonts w:ascii="Open Sans" w:eastAsia="Open Sans" w:hAnsi="Open Sans" w:cs="Open Sans"/>
                                      <w:color w:val="050505"/>
                                      <w:sz w:val="22"/>
                                      <w:szCs w:val="22"/>
                                      <w:shd w:val="clear" w:color="auto" w:fill="auto"/>
                                    </w:rPr>
                                  </w:pPr>
                                  <w:r>
                                    <w:rPr>
                                      <w:color w:val="FFFFFF"/>
                                      <w:sz w:val="2"/>
                                    </w:rPr>
                                    <w:t>.</w:t>
                                  </w:r>
                                </w:p>
                              </w:tc>
                            </w:tr>
                          </w:tbl>
                          <w:p w:rsidR="009E79D7" w:rsidRDefault="00E25C9D">
                            <w:pPr>
                              <w:spacing w:line="20" w:lineRule="auto"/>
                            </w:pPr>
                            <w:r>
                              <w:rPr>
                                <w:color w:val="FFFFFF"/>
                                <w:sz w:val="2"/>
                              </w:rPr>
                              <w:t>.</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612pt;height:0;z-index:251658240;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page;mso-height-relative:page;v-text-anchor:top" o:gfxdata="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" o:allowincell="f" stroked="f">
                <v:fill r:id="rId6" o:title="" recolor="t" type="frame"/>
                <v:textbox style="mso-fit-shape-to-text:t" inset="0,0,0,0">
                  <w:txbxContent>
                    <w:tbl>
                      <w:tblPr>
                        <w:tblStyle w:val="skn-mlo6top-sectionleft-box"/>
                        <w:tblW w:w="0" w:type="auto"/>
                        <w:tblCellSpacing w:w="0" w:type="dxa"/>
                        <w:tblLayout w:type="fixed"/>
                        <w:tblCellMar>
                          <w:left w:w="0" w:type="dxa"/>
                          <w:right w:w="0" w:type="dxa"/>
                        </w:tblCellMar>
                        <w:tblLook w:val="05E0" w:firstRow="1" w:lastRow="1" w:firstColumn="1" w:lastColumn="1" w:noHBand="0" w:noVBand="1"/>
                      </w:tblPr>
                      <w:tblGrid>
                        <w:gridCol w:w="12240"/>
                      </w:tblGrid>
                      <w:tr w:rsidR="009E79D7">
                        <w:trPr>
                          <w:tblCellSpacing w:w="0" w:type="dxa"/>
                        </w:trPr>
                        <w:tc>
                          <w:tcPr>
                            <w:tcW w:w="12240" w:type="dxa"/>
                            <w:shd w:val="clear" w:color="auto" w:fill="auto"/>
                            <w:tcMar>
                              <w:top w:w="580" w:type="dxa"/>
                              <w:left w:w="0" w:type="dxa"/>
                              <w:bottom w:w="580" w:type="dxa"/>
                              <w:right w:w="0" w:type="dxa"/>
                            </w:tcMar>
                            <w:vAlign w:val="center"/>
                            <w:hideMark/>
                          </w:tcPr>
                          <w:p w:rsidR="009E79D7" w:rsidRDefault="00E25C9D">
                            <w:pPr>
                              <w:pStyle w:val="skn-mlo6left-boxname-secany"/>
                              <w:spacing w:line="800" w:lineRule="atLeast"/>
                              <w:rPr>
                                <w:rStyle w:val="skn-mlo6top-sectionleft-boxname-sec"/>
                                <w:rFonts w:ascii="Bebas Neue" w:eastAsia="Bebas Neue" w:hAnsi="Bebas Neue" w:cs="Bebas Neue"/>
                                <w:caps/>
                                <w:color w:val="FFFFFF"/>
                                <w:spacing w:val="76"/>
                                <w:sz w:val="76"/>
                                <w:szCs w:val="76"/>
                                <w:shd w:val="clear" w:color="auto" w:fill="auto"/>
                              </w:rPr>
                            </w:pPr>
                            <w:r>
                              <w:rPr>
                                <w:rStyle w:val="skn-mlo6left-boxname-secanyCharacter"/>
                                <w:rFonts w:ascii="Bebas Neue" w:eastAsia="Bebas Neue" w:hAnsi="Bebas Neue" w:cs="Bebas Neue"/>
                                <w:caps/>
                                <w:color w:val="FFFFFF"/>
                                <w:spacing w:val="76"/>
                                <w:sz w:val="76"/>
                                <w:szCs w:val="76"/>
                              </w:rPr>
                              <w:t>Jason</w:t>
                            </w:r>
                            <w:r>
                              <w:rPr>
                                <w:rStyle w:val="skn-mlo6top-sectionleft-boxname-sec"/>
                                <w:rFonts w:ascii="Bebas Neue" w:eastAsia="Bebas Neue" w:hAnsi="Bebas Neue" w:cs="Bebas Neue"/>
                                <w:caps/>
                                <w:color w:val="FFFFFF"/>
                                <w:spacing w:val="76"/>
                                <w:sz w:val="76"/>
                                <w:szCs w:val="76"/>
                                <w:shd w:val="clear" w:color="auto" w:fill="auto"/>
                              </w:rPr>
                              <w:t xml:space="preserve"> </w:t>
                            </w:r>
                            <w:r>
                              <w:rPr>
                                <w:rStyle w:val="skn-mlo6left-boxname-secanyCharacter"/>
                                <w:rFonts w:ascii="Bebas Neue" w:eastAsia="Bebas Neue" w:hAnsi="Bebas Neue" w:cs="Bebas Neue"/>
                                <w:caps/>
                                <w:color w:val="FFFFFF"/>
                                <w:spacing w:val="76"/>
                                <w:sz w:val="76"/>
                                <w:szCs w:val="76"/>
                              </w:rPr>
                              <w:t>Decker</w:t>
                            </w:r>
                          </w:p>
                          <w:p w:rsidR="009E79D7" w:rsidRDefault="00E25C9D">
                            <w:pPr>
                              <w:pStyle w:val="skn-mlo6left-boxname-secany"/>
                              <w:pBdr>
                                <w:top w:val="none" w:sz="0" w:space="5" w:color="auto"/>
                              </w:pBdr>
                              <w:spacing w:line="280" w:lineRule="atLeast"/>
                              <w:rPr>
                                <w:rStyle w:val="skn-mlo6top-sectionleft-boxname-sec"/>
                                <w:rFonts w:ascii="Open Sans" w:eastAsia="Open Sans" w:hAnsi="Open Sans" w:cs="Open Sans"/>
                                <w:b/>
                                <w:bCs/>
                                <w:caps/>
                                <w:color w:val="FFFFFF"/>
                                <w:spacing w:val="83"/>
                                <w:sz w:val="20"/>
                                <w:szCs w:val="20"/>
                                <w:shd w:val="clear" w:color="auto" w:fill="auto"/>
                              </w:rPr>
                            </w:pPr>
                            <w:r>
                              <w:rPr>
                                <w:rStyle w:val="skn-mlo6left-boxname-secanyCharacter"/>
                                <w:rFonts w:ascii="Open Sans" w:eastAsia="Open Sans" w:hAnsi="Open Sans" w:cs="Open Sans"/>
                                <w:b/>
                                <w:bCs/>
                                <w:caps/>
                                <w:color w:val="FFFFFF"/>
                                <w:spacing w:val="83"/>
                                <w:sz w:val="20"/>
                                <w:szCs w:val="20"/>
                              </w:rPr>
                              <w:t>Senior Financial Analyst</w:t>
                            </w:r>
                          </w:p>
                          <w:p w:rsidR="009E79D7" w:rsidRDefault="00E25C9D">
                            <w:pPr>
                              <w:pStyle w:val="skn-mlo6top-sectionleft-boxname-secParagraph"/>
                              <w:pBdr>
                                <w:top w:val="none" w:sz="0" w:space="0" w:color="auto"/>
                                <w:bottom w:val="none" w:sz="0" w:space="0" w:color="auto"/>
                              </w:pBdr>
                              <w:shd w:val="clear" w:color="auto" w:fill="auto"/>
                              <w:spacing w:line="20" w:lineRule="atLeast"/>
                              <w:jc w:val="center"/>
                              <w:textAlignment w:val="auto"/>
                              <w:rPr>
                                <w:rStyle w:val="skn-mlo6top-sectionleft-boxname-sec"/>
                                <w:rFonts w:ascii="Open Sans" w:eastAsia="Open Sans" w:hAnsi="Open Sans" w:cs="Open Sans"/>
                                <w:color w:val="050505"/>
                                <w:sz w:val="22"/>
                                <w:szCs w:val="22"/>
                                <w:shd w:val="clear" w:color="auto" w:fill="auto"/>
                              </w:rPr>
                            </w:pPr>
                            <w:r>
                              <w:rPr>
                                <w:color w:val="FFFFFF"/>
                                <w:sz w:val="2"/>
                              </w:rPr>
                              <w:t>.</w:t>
                            </w:r>
                          </w:p>
                        </w:tc>
                      </w:tr>
                    </w:tbl>
                    <w:p w:rsidR="009E79D7" w:rsidRDefault="00E25C9D">
                      <w:pPr>
                        <w:spacing w:line="20" w:lineRule="auto"/>
                      </w:pPr>
                      <w:r>
                        <w:rPr>
                          <w:color w:val="FFFFFF"/>
                          <w:sz w:val="2"/>
                        </w:rPr>
                        <w:t>.</w:t>
                      </w:r>
                    </w:p>
                  </w:txbxContent>
                </v:textbox>
                <w10:wrap type="topAndBottom" anchorx="page" anchory="page"/>
              </v:shape>
            </w:pict>
          </mc:Fallback>
        </mc:AlternateContent>
      </w:r>
      <w:r>
        <w:rPr>
          <w:color w:val="FFFFFF"/>
          <w:sz w:val="2"/>
        </w:rPr>
        <w:t>.</w:t>
      </w:r>
    </w:p>
    <w:p w:rsidR="009E79D7" w:rsidRDefault="009E79D7">
      <w:pPr>
        <w:pStyle w:val="div"/>
        <w:spacing w:line="400" w:lineRule="exact"/>
        <w:rPr>
          <w:rFonts w:ascii="Open Sans" w:eastAsia="Open Sans" w:hAnsi="Open Sans" w:cs="Open Sans"/>
          <w:color w:val="050505"/>
          <w:sz w:val="22"/>
          <w:szCs w:val="22"/>
        </w:rPr>
      </w:pPr>
    </w:p>
    <w:tbl>
      <w:tblPr>
        <w:tblStyle w:val="skn-mlo6mid-section"/>
        <w:tblW w:w="0" w:type="auto"/>
        <w:tblCellSpacing w:w="0" w:type="dxa"/>
        <w:tblLayout w:type="fixed"/>
        <w:tblCellMar>
          <w:left w:w="0" w:type="dxa"/>
          <w:right w:w="0" w:type="dxa"/>
        </w:tblCellMar>
        <w:tblLook w:val="05E0" w:firstRow="1" w:lastRow="1" w:firstColumn="1" w:lastColumn="1" w:noHBand="0" w:noVBand="1"/>
      </w:tblPr>
      <w:tblGrid>
        <w:gridCol w:w="380"/>
        <w:gridCol w:w="7330"/>
        <w:gridCol w:w="500"/>
        <w:gridCol w:w="450"/>
        <w:gridCol w:w="3200"/>
        <w:gridCol w:w="380"/>
      </w:tblGrid>
      <w:tr w:rsidR="009E79D7">
        <w:trPr>
          <w:tblCellSpacing w:w="0" w:type="dxa"/>
        </w:trPr>
        <w:tc>
          <w:tcPr>
            <w:tcW w:w="380" w:type="dxa"/>
            <w:tcMar>
              <w:top w:w="0" w:type="dxa"/>
              <w:left w:w="0" w:type="dxa"/>
              <w:bottom w:w="0" w:type="dxa"/>
              <w:right w:w="0" w:type="dxa"/>
            </w:tcMar>
            <w:vAlign w:val="bottom"/>
            <w:hideMark/>
          </w:tcPr>
          <w:p w:rsidR="009E79D7" w:rsidRDefault="00E25C9D">
            <w:pPr>
              <w:spacing w:line="20" w:lineRule="auto"/>
              <w:rPr>
                <w:rStyle w:val="divCharacter"/>
                <w:rFonts w:ascii="Open Sans" w:eastAsia="Open Sans" w:hAnsi="Open Sans" w:cs="Open Sans"/>
                <w:color w:val="050505"/>
                <w:sz w:val="22"/>
                <w:szCs w:val="22"/>
              </w:rPr>
            </w:pPr>
            <w:r>
              <w:rPr>
                <w:color w:val="FFFFFF"/>
                <w:sz w:val="2"/>
              </w:rPr>
              <w:t>.</w:t>
            </w:r>
          </w:p>
        </w:tc>
        <w:tc>
          <w:tcPr>
            <w:tcW w:w="7330" w:type="dxa"/>
            <w:tcMar>
              <w:top w:w="0" w:type="dxa"/>
              <w:left w:w="0" w:type="dxa"/>
              <w:bottom w:w="0" w:type="dxa"/>
              <w:right w:w="0" w:type="dxa"/>
            </w:tcMar>
            <w:hideMark/>
          </w:tcPr>
          <w:p w:rsidR="009E79D7" w:rsidRDefault="00E25C9D">
            <w:pPr>
              <w:pStyle w:val="mid-sectionleft-boxsectionnth-child1section-spacing-para"/>
              <w:spacing w:line="360" w:lineRule="atLeast"/>
              <w:rPr>
                <w:rStyle w:val="skn-mlo6mid-sectionleft-box"/>
                <w:rFonts w:ascii="Open Sans" w:eastAsia="Open Sans" w:hAnsi="Open Sans" w:cs="Open Sans"/>
                <w:color w:val="050505"/>
                <w:sz w:val="22"/>
                <w:szCs w:val="22"/>
              </w:rPr>
            </w:pPr>
            <w:r>
              <w:rPr>
                <w:rStyle w:val="skn-mlo6mid-sectionleft-box"/>
                <w:rFonts w:ascii="Open Sans" w:eastAsia="Open Sans" w:hAnsi="Open Sans" w:cs="Open Sans"/>
                <w:color w:val="050505"/>
                <w:sz w:val="22"/>
                <w:szCs w:val="22"/>
              </w:rPr>
              <w:t> </w:t>
            </w:r>
          </w:p>
          <w:p w:rsidR="009E79D7" w:rsidRDefault="00E25C9D">
            <w:pPr>
              <w:pStyle w:val="skn-mlo6sectiontitle"/>
              <w:spacing w:after="300"/>
              <w:rPr>
                <w:rStyle w:val="skn-mlo6mid-sectionleft-box"/>
                <w:color w:val="050505"/>
              </w:rPr>
            </w:pPr>
            <w:r>
              <w:rPr>
                <w:rStyle w:val="skn-mlo6mid-sectionleft-box"/>
                <w:color w:val="050505"/>
              </w:rPr>
              <w:t>Professional Summary</w:t>
            </w:r>
          </w:p>
          <w:p w:rsidR="009E79D7" w:rsidRDefault="00E25C9D">
            <w:pPr>
              <w:pStyle w:val="p"/>
              <w:spacing w:line="360" w:lineRule="atLeast"/>
              <w:rPr>
                <w:rStyle w:val="skn-mlo6mid-sectionleft-box"/>
                <w:rFonts w:ascii="Open Sans" w:eastAsia="Open Sans" w:hAnsi="Open Sans" w:cs="Open Sans"/>
                <w:color w:val="050505"/>
                <w:sz w:val="22"/>
                <w:szCs w:val="22"/>
              </w:rPr>
            </w:pPr>
            <w:r>
              <w:rPr>
                <w:rStyle w:val="skn-mlo6mid-sectionleft-box"/>
                <w:rFonts w:ascii="Open Sans" w:eastAsia="Open Sans" w:hAnsi="Open Sans" w:cs="Open Sans"/>
                <w:color w:val="050505"/>
                <w:sz w:val="22"/>
                <w:szCs w:val="22"/>
              </w:rPr>
              <w:t>Dynamic finance professional with proven track record of providing financial analysis, portfolio management, and research support to senior-level executives. Adept in GAAP and IFRS principles, and skilled in translating complex financial data into actionable insights. Proficient in financial modeling, valuation techniques, corporate finance, and financial statement analysis. Driven by a passion for financial markets, seeking to apply expertise in developing and optimizing investment strategies.</w:t>
            </w:r>
          </w:p>
          <w:p w:rsidR="009E79D7" w:rsidRDefault="00E25C9D">
            <w:pPr>
              <w:pStyle w:val="div"/>
              <w:spacing w:line="500" w:lineRule="exact"/>
              <w:rPr>
                <w:rStyle w:val="skn-mlo6mid-sectionleft-box"/>
                <w:rFonts w:ascii="Open Sans" w:eastAsia="Open Sans" w:hAnsi="Open Sans" w:cs="Open Sans"/>
                <w:color w:val="050505"/>
                <w:sz w:val="22"/>
                <w:szCs w:val="22"/>
              </w:rPr>
            </w:pPr>
            <w:r>
              <w:rPr>
                <w:rStyle w:val="skn-mlo6mid-sectionleft-box"/>
                <w:rFonts w:ascii="Open Sans" w:eastAsia="Open Sans" w:hAnsi="Open Sans" w:cs="Open Sans"/>
                <w:color w:val="050505"/>
                <w:sz w:val="22"/>
                <w:szCs w:val="22"/>
              </w:rPr>
              <w:t> </w:t>
            </w:r>
          </w:p>
          <w:p w:rsidR="009E79D7" w:rsidRDefault="00E25C9D">
            <w:pPr>
              <w:pStyle w:val="skn-mlo6sectiontitle"/>
              <w:spacing w:after="300"/>
              <w:rPr>
                <w:rStyle w:val="skn-mlo6mid-sectionleft-box"/>
                <w:color w:val="050505"/>
              </w:rPr>
            </w:pPr>
            <w:r>
              <w:rPr>
                <w:rStyle w:val="skn-mlo6mid-sectionleft-box"/>
                <w:color w:val="050505"/>
              </w:rPr>
              <w:t>Skills</w:t>
            </w:r>
          </w:p>
          <w:tbl>
            <w:tblPr>
              <w:tblStyle w:val="skn-mlo6sectionsklisecskliparatable"/>
              <w:tblW w:w="0" w:type="auto"/>
              <w:tblCellSpacing w:w="0" w:type="dxa"/>
              <w:tblLayout w:type="fixed"/>
              <w:tblCellMar>
                <w:left w:w="0" w:type="dxa"/>
                <w:right w:w="0" w:type="dxa"/>
              </w:tblCellMar>
              <w:tblLook w:val="05E0" w:firstRow="1" w:lastRow="1" w:firstColumn="1" w:lastColumn="1" w:noHBand="0" w:noVBand="1"/>
            </w:tblPr>
            <w:tblGrid>
              <w:gridCol w:w="3515"/>
              <w:gridCol w:w="300"/>
              <w:gridCol w:w="3515"/>
            </w:tblGrid>
            <w:tr w:rsidR="009E79D7">
              <w:trPr>
                <w:tblCellSpacing w:w="0" w:type="dxa"/>
              </w:trPr>
              <w:tc>
                <w:tcPr>
                  <w:tcW w:w="3515" w:type="dxa"/>
                  <w:tcMar>
                    <w:top w:w="0" w:type="dxa"/>
                    <w:left w:w="0" w:type="dxa"/>
                    <w:bottom w:w="140" w:type="dxa"/>
                    <w:right w:w="0" w:type="dxa"/>
                  </w:tcMar>
                  <w:hideMark/>
                </w:tcPr>
                <w:p w:rsidR="009E79D7" w:rsidRDefault="00E25C9D">
                  <w:pPr>
                    <w:pStyle w:val="skn-mlo6cmn-seculli"/>
                    <w:numPr>
                      <w:ilvl w:val="0"/>
                      <w:numId w:val="1"/>
                    </w:numPr>
                    <w:pBdr>
                      <w:left w:val="none" w:sz="0" w:space="5" w:color="auto"/>
                    </w:pBdr>
                    <w:ind w:left="560" w:hanging="301"/>
                    <w:rPr>
                      <w:rStyle w:val="skn-mlo6sectionsklisecparagraph"/>
                      <w:rFonts w:ascii="Open Sans" w:eastAsia="Open Sans" w:hAnsi="Open Sans" w:cs="Open Sans"/>
                      <w:color w:val="B4B4B4"/>
                    </w:rPr>
                  </w:pPr>
                  <w:r>
                    <w:rPr>
                      <w:rStyle w:val="skn-mlo6sectionsklisecparagraph"/>
                      <w:rFonts w:ascii="Open Sans" w:eastAsia="Open Sans" w:hAnsi="Open Sans" w:cs="Open Sans"/>
                      <w:color w:val="050505"/>
                    </w:rPr>
                    <w:t>GAAP</w:t>
                  </w:r>
                </w:p>
                <w:p w:rsidR="009E79D7" w:rsidRDefault="009E79D7">
                  <w:pPr>
                    <w:pStyle w:val="skn-mlo6sectionsklisecparagraphParagraph"/>
                    <w:pBdr>
                      <w:bottom w:val="none" w:sz="0" w:space="0" w:color="auto"/>
                    </w:pBdr>
                    <w:spacing w:line="20" w:lineRule="exact"/>
                    <w:textAlignment w:val="auto"/>
                    <w:rPr>
                      <w:rStyle w:val="skn-mlo6sectionsklisecparagraph"/>
                      <w:rFonts w:ascii="Open Sans" w:eastAsia="Open Sans" w:hAnsi="Open Sans" w:cs="Open Sans"/>
                      <w:color w:val="050505"/>
                      <w:sz w:val="22"/>
                      <w:szCs w:val="22"/>
                    </w:rPr>
                  </w:pPr>
                </w:p>
              </w:tc>
              <w:tc>
                <w:tcPr>
                  <w:tcW w:w="300" w:type="dxa"/>
                  <w:tcMar>
                    <w:top w:w="0" w:type="dxa"/>
                    <w:left w:w="0" w:type="dxa"/>
                    <w:bottom w:w="140" w:type="dxa"/>
                    <w:right w:w="0" w:type="dxa"/>
                  </w:tcMar>
                  <w:hideMark/>
                </w:tcPr>
                <w:p w:rsidR="009E79D7" w:rsidRDefault="009E79D7"/>
              </w:tc>
              <w:tc>
                <w:tcPr>
                  <w:tcW w:w="3515" w:type="dxa"/>
                  <w:tcMar>
                    <w:top w:w="0" w:type="dxa"/>
                    <w:left w:w="0" w:type="dxa"/>
                    <w:bottom w:w="140" w:type="dxa"/>
                    <w:right w:w="0" w:type="dxa"/>
                  </w:tcMar>
                  <w:hideMark/>
                </w:tcPr>
                <w:p w:rsidR="009E79D7" w:rsidRDefault="00E25C9D">
                  <w:pPr>
                    <w:pStyle w:val="skn-mlo6cmn-seculli"/>
                    <w:numPr>
                      <w:ilvl w:val="0"/>
                      <w:numId w:val="2"/>
                    </w:numPr>
                    <w:pBdr>
                      <w:left w:val="none" w:sz="0" w:space="5" w:color="auto"/>
                    </w:pBdr>
                    <w:ind w:left="560" w:hanging="301"/>
                    <w:rPr>
                      <w:rStyle w:val="skn-mlo6sectionsklisecparagraph"/>
                      <w:rFonts w:ascii="Open Sans" w:eastAsia="Open Sans" w:hAnsi="Open Sans" w:cs="Open Sans"/>
                      <w:color w:val="B4B4B4"/>
                    </w:rPr>
                  </w:pPr>
                  <w:r>
                    <w:rPr>
                      <w:rStyle w:val="skn-mlo6sectionsklisecparagraph"/>
                      <w:rFonts w:ascii="Open Sans" w:eastAsia="Open Sans" w:hAnsi="Open Sans" w:cs="Open Sans"/>
                      <w:color w:val="050505"/>
                    </w:rPr>
                    <w:t>IFRS</w:t>
                  </w:r>
                </w:p>
                <w:p w:rsidR="009E79D7" w:rsidRDefault="009E79D7">
                  <w:pPr>
                    <w:pStyle w:val="skn-mlo6sectionsklisecparagraphParagraph"/>
                    <w:pBdr>
                      <w:bottom w:val="none" w:sz="0" w:space="0" w:color="auto"/>
                    </w:pBdr>
                    <w:spacing w:line="20" w:lineRule="exact"/>
                    <w:textAlignment w:val="auto"/>
                    <w:rPr>
                      <w:rStyle w:val="skn-mlo6sectionsklisecparagraph"/>
                      <w:rFonts w:ascii="Open Sans" w:eastAsia="Open Sans" w:hAnsi="Open Sans" w:cs="Open Sans"/>
                      <w:color w:val="050505"/>
                      <w:sz w:val="22"/>
                      <w:szCs w:val="22"/>
                    </w:rPr>
                  </w:pPr>
                </w:p>
              </w:tc>
            </w:tr>
            <w:tr w:rsidR="009E79D7">
              <w:trPr>
                <w:tblCellSpacing w:w="0" w:type="dxa"/>
              </w:trPr>
              <w:tc>
                <w:tcPr>
                  <w:tcW w:w="3515" w:type="dxa"/>
                  <w:tcMar>
                    <w:top w:w="0" w:type="dxa"/>
                    <w:left w:w="0" w:type="dxa"/>
                    <w:bottom w:w="140" w:type="dxa"/>
                    <w:right w:w="0" w:type="dxa"/>
                  </w:tcMar>
                  <w:hideMark/>
                </w:tcPr>
                <w:p w:rsidR="009E79D7" w:rsidRDefault="00E25C9D">
                  <w:pPr>
                    <w:pStyle w:val="p"/>
                    <w:numPr>
                      <w:ilvl w:val="0"/>
                      <w:numId w:val="3"/>
                    </w:numPr>
                    <w:spacing w:line="300" w:lineRule="atLeast"/>
                    <w:ind w:left="560" w:hanging="301"/>
                    <w:rPr>
                      <w:rStyle w:val="skn-mlo6sectionsklisecparagraph"/>
                      <w:rFonts w:ascii="Open Sans" w:eastAsia="Open Sans" w:hAnsi="Open Sans" w:cs="Open Sans"/>
                      <w:color w:val="B4B4B4"/>
                      <w:sz w:val="22"/>
                      <w:szCs w:val="22"/>
                    </w:rPr>
                  </w:pPr>
                  <w:r>
                    <w:rPr>
                      <w:rStyle w:val="skn-mlo6sectionsklisecparagraph"/>
                      <w:rFonts w:ascii="Open Sans" w:eastAsia="Open Sans" w:hAnsi="Open Sans" w:cs="Open Sans"/>
                      <w:color w:val="050505"/>
                      <w:sz w:val="22"/>
                      <w:szCs w:val="22"/>
                    </w:rPr>
                    <w:t>Account Reconciliation</w:t>
                  </w:r>
                </w:p>
                <w:p w:rsidR="009E79D7" w:rsidRDefault="009E79D7">
                  <w:pPr>
                    <w:pStyle w:val="skn-mlo6sectionsklisecparagraphParagraph"/>
                    <w:pBdr>
                      <w:bottom w:val="none" w:sz="0" w:space="0" w:color="auto"/>
                    </w:pBdr>
                    <w:spacing w:line="20" w:lineRule="exact"/>
                    <w:textAlignment w:val="auto"/>
                    <w:rPr>
                      <w:rStyle w:val="skn-mlo6sectionsklisecparagraph"/>
                      <w:rFonts w:ascii="Open Sans" w:eastAsia="Open Sans" w:hAnsi="Open Sans" w:cs="Open Sans"/>
                      <w:color w:val="050505"/>
                      <w:sz w:val="22"/>
                      <w:szCs w:val="22"/>
                    </w:rPr>
                  </w:pPr>
                </w:p>
              </w:tc>
              <w:tc>
                <w:tcPr>
                  <w:tcW w:w="300" w:type="dxa"/>
                  <w:tcMar>
                    <w:top w:w="0" w:type="dxa"/>
                    <w:left w:w="0" w:type="dxa"/>
                    <w:bottom w:w="140" w:type="dxa"/>
                    <w:right w:w="0" w:type="dxa"/>
                  </w:tcMar>
                  <w:hideMark/>
                </w:tcPr>
                <w:p w:rsidR="009E79D7" w:rsidRDefault="009E79D7"/>
              </w:tc>
              <w:tc>
                <w:tcPr>
                  <w:tcW w:w="3515" w:type="dxa"/>
                  <w:tcMar>
                    <w:top w:w="0" w:type="dxa"/>
                    <w:left w:w="0" w:type="dxa"/>
                    <w:bottom w:w="140" w:type="dxa"/>
                    <w:right w:w="0" w:type="dxa"/>
                  </w:tcMar>
                  <w:hideMark/>
                </w:tcPr>
                <w:p w:rsidR="009E79D7" w:rsidRDefault="00E25C9D">
                  <w:pPr>
                    <w:pStyle w:val="p"/>
                    <w:numPr>
                      <w:ilvl w:val="0"/>
                      <w:numId w:val="4"/>
                    </w:numPr>
                    <w:spacing w:line="300" w:lineRule="atLeast"/>
                    <w:ind w:left="560" w:hanging="301"/>
                    <w:rPr>
                      <w:rStyle w:val="skn-mlo6sectionsklisecparagraph"/>
                      <w:rFonts w:ascii="Open Sans" w:eastAsia="Open Sans" w:hAnsi="Open Sans" w:cs="Open Sans"/>
                      <w:color w:val="B4B4B4"/>
                      <w:sz w:val="22"/>
                      <w:szCs w:val="22"/>
                    </w:rPr>
                  </w:pPr>
                  <w:r>
                    <w:rPr>
                      <w:rStyle w:val="skn-mlo6sectionsklisecparagraph"/>
                      <w:rFonts w:ascii="Open Sans" w:eastAsia="Open Sans" w:hAnsi="Open Sans" w:cs="Open Sans"/>
                      <w:color w:val="050505"/>
                      <w:sz w:val="22"/>
                      <w:szCs w:val="22"/>
                    </w:rPr>
                    <w:t>Variance Analysis</w:t>
                  </w:r>
                </w:p>
                <w:p w:rsidR="009E79D7" w:rsidRDefault="009E79D7">
                  <w:pPr>
                    <w:pStyle w:val="skn-mlo6sectionsklisecparagraphParagraph"/>
                    <w:pBdr>
                      <w:bottom w:val="none" w:sz="0" w:space="0" w:color="auto"/>
                    </w:pBdr>
                    <w:spacing w:line="20" w:lineRule="exact"/>
                    <w:textAlignment w:val="auto"/>
                    <w:rPr>
                      <w:rStyle w:val="skn-mlo6sectionsklisecparagraph"/>
                      <w:rFonts w:ascii="Open Sans" w:eastAsia="Open Sans" w:hAnsi="Open Sans" w:cs="Open Sans"/>
                      <w:color w:val="050505"/>
                      <w:sz w:val="22"/>
                      <w:szCs w:val="22"/>
                    </w:rPr>
                  </w:pPr>
                </w:p>
              </w:tc>
            </w:tr>
            <w:tr w:rsidR="009E79D7">
              <w:trPr>
                <w:tblCellSpacing w:w="0" w:type="dxa"/>
              </w:trPr>
              <w:tc>
                <w:tcPr>
                  <w:tcW w:w="3515" w:type="dxa"/>
                  <w:tcMar>
                    <w:top w:w="0" w:type="dxa"/>
                    <w:left w:w="0" w:type="dxa"/>
                    <w:bottom w:w="140" w:type="dxa"/>
                    <w:right w:w="0" w:type="dxa"/>
                  </w:tcMar>
                  <w:hideMark/>
                </w:tcPr>
                <w:p w:rsidR="009E79D7" w:rsidRDefault="00E25C9D">
                  <w:pPr>
                    <w:pStyle w:val="p"/>
                    <w:numPr>
                      <w:ilvl w:val="0"/>
                      <w:numId w:val="5"/>
                    </w:numPr>
                    <w:spacing w:line="300" w:lineRule="atLeast"/>
                    <w:ind w:left="560" w:hanging="301"/>
                    <w:rPr>
                      <w:rStyle w:val="skn-mlo6sectionsklisecparagraph"/>
                      <w:rFonts w:ascii="Open Sans" w:eastAsia="Open Sans" w:hAnsi="Open Sans" w:cs="Open Sans"/>
                      <w:color w:val="B4B4B4"/>
                      <w:sz w:val="22"/>
                      <w:szCs w:val="22"/>
                    </w:rPr>
                  </w:pPr>
                  <w:r>
                    <w:rPr>
                      <w:rStyle w:val="skn-mlo6sectionsklisecparagraph"/>
                      <w:rFonts w:ascii="Open Sans" w:eastAsia="Open Sans" w:hAnsi="Open Sans" w:cs="Open Sans"/>
                      <w:color w:val="050505"/>
                      <w:sz w:val="22"/>
                      <w:szCs w:val="22"/>
                    </w:rPr>
                    <w:t xml:space="preserve">AP, AR and General Ledger </w:t>
                  </w:r>
                </w:p>
                <w:p w:rsidR="009E79D7" w:rsidRDefault="009E79D7">
                  <w:pPr>
                    <w:pStyle w:val="skn-mlo6sectionsklisecparagraphParagraph"/>
                    <w:pBdr>
                      <w:bottom w:val="none" w:sz="0" w:space="0" w:color="auto"/>
                    </w:pBdr>
                    <w:spacing w:line="20" w:lineRule="exact"/>
                    <w:textAlignment w:val="auto"/>
                    <w:rPr>
                      <w:rStyle w:val="skn-mlo6sectionsklisecparagraph"/>
                      <w:rFonts w:ascii="Open Sans" w:eastAsia="Open Sans" w:hAnsi="Open Sans" w:cs="Open Sans"/>
                      <w:color w:val="050505"/>
                      <w:sz w:val="22"/>
                      <w:szCs w:val="22"/>
                    </w:rPr>
                  </w:pPr>
                </w:p>
              </w:tc>
              <w:tc>
                <w:tcPr>
                  <w:tcW w:w="300" w:type="dxa"/>
                  <w:tcMar>
                    <w:top w:w="0" w:type="dxa"/>
                    <w:left w:w="0" w:type="dxa"/>
                    <w:bottom w:w="140" w:type="dxa"/>
                    <w:right w:w="0" w:type="dxa"/>
                  </w:tcMar>
                  <w:hideMark/>
                </w:tcPr>
                <w:p w:rsidR="009E79D7" w:rsidRDefault="009E79D7"/>
              </w:tc>
              <w:tc>
                <w:tcPr>
                  <w:tcW w:w="3515" w:type="dxa"/>
                  <w:tcMar>
                    <w:top w:w="0" w:type="dxa"/>
                    <w:left w:w="0" w:type="dxa"/>
                    <w:bottom w:w="140" w:type="dxa"/>
                    <w:right w:w="0" w:type="dxa"/>
                  </w:tcMar>
                  <w:hideMark/>
                </w:tcPr>
                <w:p w:rsidR="009E79D7" w:rsidRDefault="00E25C9D">
                  <w:pPr>
                    <w:pStyle w:val="skn-mlo6cmn-seculli"/>
                    <w:numPr>
                      <w:ilvl w:val="0"/>
                      <w:numId w:val="6"/>
                    </w:numPr>
                    <w:pBdr>
                      <w:left w:val="none" w:sz="0" w:space="5" w:color="auto"/>
                    </w:pBdr>
                    <w:ind w:left="560" w:hanging="301"/>
                    <w:rPr>
                      <w:rStyle w:val="skn-mlo6sectionsklisecparagraph"/>
                      <w:rFonts w:ascii="Open Sans" w:eastAsia="Open Sans" w:hAnsi="Open Sans" w:cs="Open Sans"/>
                      <w:color w:val="B4B4B4"/>
                    </w:rPr>
                  </w:pPr>
                  <w:r>
                    <w:rPr>
                      <w:rStyle w:val="skn-mlo6sectionsklisecparagraph"/>
                      <w:rFonts w:ascii="Open Sans" w:eastAsia="Open Sans" w:hAnsi="Open Sans" w:cs="Open Sans"/>
                      <w:color w:val="050505"/>
                    </w:rPr>
                    <w:t>Financial Accounting</w:t>
                  </w:r>
                </w:p>
                <w:p w:rsidR="009E79D7" w:rsidRDefault="009E79D7">
                  <w:pPr>
                    <w:pStyle w:val="skn-mlo6sectionsklisecparagraphParagraph"/>
                    <w:pBdr>
                      <w:bottom w:val="none" w:sz="0" w:space="0" w:color="auto"/>
                    </w:pBdr>
                    <w:spacing w:line="20" w:lineRule="exact"/>
                    <w:textAlignment w:val="auto"/>
                    <w:rPr>
                      <w:rStyle w:val="skn-mlo6sectionsklisecparagraph"/>
                      <w:rFonts w:ascii="Open Sans" w:eastAsia="Open Sans" w:hAnsi="Open Sans" w:cs="Open Sans"/>
                      <w:color w:val="050505"/>
                      <w:sz w:val="22"/>
                      <w:szCs w:val="22"/>
                    </w:rPr>
                  </w:pPr>
                </w:p>
              </w:tc>
            </w:tr>
            <w:tr w:rsidR="009E79D7">
              <w:trPr>
                <w:tblCellSpacing w:w="0" w:type="dxa"/>
              </w:trPr>
              <w:tc>
                <w:tcPr>
                  <w:tcW w:w="3515" w:type="dxa"/>
                  <w:tcMar>
                    <w:top w:w="0" w:type="dxa"/>
                    <w:left w:w="0" w:type="dxa"/>
                    <w:bottom w:w="140" w:type="dxa"/>
                    <w:right w:w="0" w:type="dxa"/>
                  </w:tcMar>
                  <w:hideMark/>
                </w:tcPr>
                <w:p w:rsidR="009E79D7" w:rsidRDefault="00E25C9D">
                  <w:pPr>
                    <w:pStyle w:val="skn-mlo6cmn-seculli"/>
                    <w:numPr>
                      <w:ilvl w:val="0"/>
                      <w:numId w:val="7"/>
                    </w:numPr>
                    <w:pBdr>
                      <w:left w:val="none" w:sz="0" w:space="5" w:color="auto"/>
                    </w:pBdr>
                    <w:ind w:left="560" w:hanging="301"/>
                    <w:rPr>
                      <w:rStyle w:val="skn-mlo6sectionsklisecparagraph"/>
                      <w:rFonts w:ascii="Open Sans" w:eastAsia="Open Sans" w:hAnsi="Open Sans" w:cs="Open Sans"/>
                      <w:color w:val="B4B4B4"/>
                    </w:rPr>
                  </w:pPr>
                  <w:r>
                    <w:rPr>
                      <w:rStyle w:val="skn-mlo6sectionsklisecparagraph"/>
                      <w:rFonts w:ascii="Open Sans" w:eastAsia="Open Sans" w:hAnsi="Open Sans" w:cs="Open Sans"/>
                      <w:color w:val="050505"/>
                    </w:rPr>
                    <w:t>Reporting</w:t>
                  </w:r>
                </w:p>
                <w:p w:rsidR="009E79D7" w:rsidRDefault="009E79D7">
                  <w:pPr>
                    <w:pStyle w:val="skn-mlo6sectionsklisecparagraphParagraph"/>
                    <w:pBdr>
                      <w:bottom w:val="none" w:sz="0" w:space="0" w:color="auto"/>
                    </w:pBdr>
                    <w:spacing w:line="20" w:lineRule="exact"/>
                    <w:textAlignment w:val="auto"/>
                    <w:rPr>
                      <w:rStyle w:val="skn-mlo6sectionsklisecparagraph"/>
                      <w:rFonts w:ascii="Open Sans" w:eastAsia="Open Sans" w:hAnsi="Open Sans" w:cs="Open Sans"/>
                      <w:color w:val="050505"/>
                      <w:sz w:val="22"/>
                      <w:szCs w:val="22"/>
                    </w:rPr>
                  </w:pPr>
                </w:p>
              </w:tc>
              <w:tc>
                <w:tcPr>
                  <w:tcW w:w="300" w:type="dxa"/>
                  <w:tcMar>
                    <w:top w:w="0" w:type="dxa"/>
                    <w:left w:w="0" w:type="dxa"/>
                    <w:bottom w:w="140" w:type="dxa"/>
                    <w:right w:w="0" w:type="dxa"/>
                  </w:tcMar>
                  <w:hideMark/>
                </w:tcPr>
                <w:p w:rsidR="009E79D7" w:rsidRDefault="009E79D7"/>
              </w:tc>
              <w:tc>
                <w:tcPr>
                  <w:tcW w:w="3515" w:type="dxa"/>
                  <w:tcMar>
                    <w:top w:w="0" w:type="dxa"/>
                    <w:left w:w="0" w:type="dxa"/>
                    <w:bottom w:w="140" w:type="dxa"/>
                    <w:right w:w="0" w:type="dxa"/>
                  </w:tcMar>
                  <w:hideMark/>
                </w:tcPr>
                <w:p w:rsidR="009E79D7" w:rsidRDefault="00E25C9D">
                  <w:pPr>
                    <w:pStyle w:val="p"/>
                    <w:numPr>
                      <w:ilvl w:val="0"/>
                      <w:numId w:val="8"/>
                    </w:numPr>
                    <w:spacing w:line="300" w:lineRule="atLeast"/>
                    <w:ind w:left="560" w:hanging="301"/>
                    <w:rPr>
                      <w:rStyle w:val="skn-mlo6sectionsklisecparagraph"/>
                      <w:rFonts w:ascii="Open Sans" w:eastAsia="Open Sans" w:hAnsi="Open Sans" w:cs="Open Sans"/>
                      <w:color w:val="B4B4B4"/>
                      <w:sz w:val="22"/>
                      <w:szCs w:val="22"/>
                    </w:rPr>
                  </w:pPr>
                  <w:r>
                    <w:rPr>
                      <w:rStyle w:val="skn-mlo6sectionsklisecparagraph"/>
                      <w:rFonts w:ascii="Open Sans" w:eastAsia="Open Sans" w:hAnsi="Open Sans" w:cs="Open Sans"/>
                      <w:color w:val="050505"/>
                      <w:sz w:val="22"/>
                      <w:szCs w:val="22"/>
                    </w:rPr>
                    <w:t>Budgeting and Forecasting</w:t>
                  </w:r>
                </w:p>
                <w:p w:rsidR="009E79D7" w:rsidRDefault="009E79D7">
                  <w:pPr>
                    <w:pStyle w:val="skn-mlo6sectionsklisecparagraphParagraph"/>
                    <w:pBdr>
                      <w:bottom w:val="none" w:sz="0" w:space="0" w:color="auto"/>
                    </w:pBdr>
                    <w:spacing w:line="20" w:lineRule="exact"/>
                    <w:textAlignment w:val="auto"/>
                    <w:rPr>
                      <w:rStyle w:val="skn-mlo6sectionsklisecparagraph"/>
                      <w:rFonts w:ascii="Open Sans" w:eastAsia="Open Sans" w:hAnsi="Open Sans" w:cs="Open Sans"/>
                      <w:color w:val="050505"/>
                      <w:sz w:val="22"/>
                      <w:szCs w:val="22"/>
                    </w:rPr>
                  </w:pPr>
                </w:p>
              </w:tc>
            </w:tr>
            <w:tr w:rsidR="009E79D7">
              <w:trPr>
                <w:tblCellSpacing w:w="0" w:type="dxa"/>
              </w:trPr>
              <w:tc>
                <w:tcPr>
                  <w:tcW w:w="3515" w:type="dxa"/>
                  <w:tcMar>
                    <w:top w:w="0" w:type="dxa"/>
                    <w:left w:w="0" w:type="dxa"/>
                    <w:bottom w:w="0" w:type="dxa"/>
                    <w:right w:w="0" w:type="dxa"/>
                  </w:tcMar>
                  <w:hideMark/>
                </w:tcPr>
                <w:p w:rsidR="009E79D7" w:rsidRDefault="00E25C9D">
                  <w:pPr>
                    <w:pStyle w:val="skn-mlo6cmn-seculli"/>
                    <w:numPr>
                      <w:ilvl w:val="0"/>
                      <w:numId w:val="9"/>
                    </w:numPr>
                    <w:pBdr>
                      <w:left w:val="none" w:sz="0" w:space="5" w:color="auto"/>
                    </w:pBdr>
                    <w:ind w:left="560" w:hanging="301"/>
                    <w:rPr>
                      <w:rStyle w:val="skn-mlo6sectionsklisecparagraph"/>
                      <w:rFonts w:ascii="Open Sans" w:eastAsia="Open Sans" w:hAnsi="Open Sans" w:cs="Open Sans"/>
                      <w:color w:val="B4B4B4"/>
                    </w:rPr>
                  </w:pPr>
                  <w:r>
                    <w:rPr>
                      <w:rStyle w:val="skn-mlo6sectionsklisecparagraph"/>
                      <w:rFonts w:ascii="Open Sans" w:eastAsia="Open Sans" w:hAnsi="Open Sans" w:cs="Open Sans"/>
                      <w:color w:val="050505"/>
                    </w:rPr>
                    <w:t>Trend Analysis</w:t>
                  </w:r>
                </w:p>
                <w:p w:rsidR="009E79D7" w:rsidRDefault="009E79D7">
                  <w:pPr>
                    <w:pStyle w:val="skn-mlo6sectionsklisecparagraphParagraph"/>
                    <w:pBdr>
                      <w:bottom w:val="none" w:sz="0" w:space="0" w:color="auto"/>
                    </w:pBdr>
                    <w:spacing w:line="20" w:lineRule="exact"/>
                    <w:textAlignment w:val="auto"/>
                    <w:rPr>
                      <w:rStyle w:val="skn-mlo6sectionsklisecparagraph"/>
                      <w:rFonts w:ascii="Open Sans" w:eastAsia="Open Sans" w:hAnsi="Open Sans" w:cs="Open Sans"/>
                      <w:color w:val="050505"/>
                      <w:sz w:val="22"/>
                      <w:szCs w:val="22"/>
                    </w:rPr>
                  </w:pPr>
                </w:p>
              </w:tc>
              <w:tc>
                <w:tcPr>
                  <w:tcW w:w="300" w:type="dxa"/>
                  <w:tcMar>
                    <w:top w:w="0" w:type="dxa"/>
                    <w:left w:w="0" w:type="dxa"/>
                    <w:bottom w:w="0" w:type="dxa"/>
                    <w:right w:w="0" w:type="dxa"/>
                  </w:tcMar>
                  <w:hideMark/>
                </w:tcPr>
                <w:p w:rsidR="009E79D7" w:rsidRDefault="009E79D7"/>
              </w:tc>
              <w:tc>
                <w:tcPr>
                  <w:tcW w:w="3515" w:type="dxa"/>
                  <w:tcMar>
                    <w:top w:w="0" w:type="dxa"/>
                    <w:left w:w="0" w:type="dxa"/>
                    <w:bottom w:w="0" w:type="dxa"/>
                    <w:right w:w="0" w:type="dxa"/>
                  </w:tcMar>
                  <w:hideMark/>
                </w:tcPr>
                <w:p w:rsidR="009E79D7" w:rsidRPr="008B5294" w:rsidRDefault="00E25C9D">
                  <w:pPr>
                    <w:pStyle w:val="skn-mlo6cmn-seculli"/>
                    <w:numPr>
                      <w:ilvl w:val="0"/>
                      <w:numId w:val="10"/>
                    </w:numPr>
                    <w:pBdr>
                      <w:left w:val="none" w:sz="0" w:space="5" w:color="auto"/>
                    </w:pBdr>
                    <w:ind w:left="560" w:hanging="301"/>
                    <w:rPr>
                      <w:rStyle w:val="skn-mlo6sectionsklisecparagraph"/>
                      <w:rFonts w:ascii="Open Sans" w:eastAsia="Open Sans" w:hAnsi="Open Sans" w:cs="Open Sans"/>
                      <w:color w:val="B4B4B4"/>
                    </w:rPr>
                  </w:pPr>
                  <w:r>
                    <w:rPr>
                      <w:rStyle w:val="skn-mlo6sectionsklisecparagraph"/>
                      <w:rFonts w:ascii="Open Sans" w:eastAsia="Open Sans" w:hAnsi="Open Sans" w:cs="Open Sans"/>
                      <w:color w:val="050505"/>
                    </w:rPr>
                    <w:t>Fixed Assets</w:t>
                  </w:r>
                </w:p>
                <w:p w:rsidR="008B5294" w:rsidRPr="00C87C04" w:rsidRDefault="00C87C04">
                  <w:pPr>
                    <w:pStyle w:val="skn-mlo6cmn-seculli"/>
                    <w:numPr>
                      <w:ilvl w:val="0"/>
                      <w:numId w:val="10"/>
                    </w:numPr>
                    <w:pBdr>
                      <w:left w:val="none" w:sz="0" w:space="5" w:color="auto"/>
                    </w:pBdr>
                    <w:ind w:left="560" w:hanging="301"/>
                    <w:rPr>
                      <w:rStyle w:val="skn-mlo6sectionsklisecparagraph"/>
                      <w:rFonts w:ascii="Open Sans" w:eastAsia="Open Sans" w:hAnsi="Open Sans" w:cs="Open Sans"/>
                      <w:color w:val="B4B4B4"/>
                    </w:rPr>
                  </w:pPr>
                  <w:r>
                    <w:rPr>
                      <w:rStyle w:val="skn-mlo6sectionsklisecparagraph"/>
                      <w:rFonts w:ascii="Open Sans" w:eastAsia="Open Sans" w:hAnsi="Open Sans" w:cs="Open Sans"/>
                      <w:color w:val="050505"/>
                    </w:rPr>
                    <w:t>FP&amp;A</w:t>
                  </w:r>
                </w:p>
                <w:p w:rsidR="00C87C04" w:rsidRPr="00CA0BC7" w:rsidRDefault="00CA0BC7">
                  <w:pPr>
                    <w:pStyle w:val="skn-mlo6cmn-seculli"/>
                    <w:numPr>
                      <w:ilvl w:val="0"/>
                      <w:numId w:val="10"/>
                    </w:numPr>
                    <w:pBdr>
                      <w:left w:val="none" w:sz="0" w:space="5" w:color="auto"/>
                    </w:pBdr>
                    <w:ind w:left="560" w:hanging="301"/>
                    <w:rPr>
                      <w:rStyle w:val="skn-mlo6sectionsklisecparagraph"/>
                      <w:rFonts w:ascii="Open Sans" w:eastAsia="Open Sans" w:hAnsi="Open Sans" w:cs="Open Sans"/>
                      <w:color w:val="B4B4B4"/>
                    </w:rPr>
                  </w:pPr>
                  <w:r>
                    <w:rPr>
                      <w:rStyle w:val="skn-mlo6sectionsklisecparagraph"/>
                      <w:rFonts w:ascii="Open Sans" w:eastAsia="Open Sans" w:hAnsi="Open Sans" w:cs="Open Sans"/>
                      <w:color w:val="050505"/>
                    </w:rPr>
                    <w:t xml:space="preserve">Producing Artifacts </w:t>
                  </w:r>
                </w:p>
                <w:p w:rsidR="00CA0BC7" w:rsidRPr="00203ACC" w:rsidRDefault="00203ACC">
                  <w:pPr>
                    <w:pStyle w:val="skn-mlo6cmn-seculli"/>
                    <w:numPr>
                      <w:ilvl w:val="0"/>
                      <w:numId w:val="10"/>
                    </w:numPr>
                    <w:pBdr>
                      <w:left w:val="none" w:sz="0" w:space="5" w:color="auto"/>
                    </w:pBdr>
                    <w:ind w:left="560" w:hanging="301"/>
                    <w:rPr>
                      <w:rStyle w:val="skn-mlo6sectionsklisecparagraph"/>
                      <w:rFonts w:ascii="Open Sans" w:eastAsia="Open Sans" w:hAnsi="Open Sans" w:cs="Open Sans"/>
                      <w:color w:val="B4B4B4"/>
                    </w:rPr>
                  </w:pPr>
                  <w:r>
                    <w:rPr>
                      <w:rStyle w:val="skn-mlo6sectionsklisecparagraph"/>
                      <w:rFonts w:ascii="Open Sans" w:eastAsia="Open Sans" w:hAnsi="Open Sans" w:cs="Open Sans"/>
                      <w:color w:val="050505"/>
                    </w:rPr>
                    <w:t xml:space="preserve">PowerPoint Advanced Skills </w:t>
                  </w:r>
                </w:p>
                <w:p w:rsidR="00633BE0" w:rsidRDefault="003F203C">
                  <w:pPr>
                    <w:pStyle w:val="skn-mlo6cmn-seculli"/>
                    <w:numPr>
                      <w:ilvl w:val="0"/>
                      <w:numId w:val="10"/>
                    </w:numPr>
                    <w:pBdr>
                      <w:left w:val="none" w:sz="0" w:space="5" w:color="auto"/>
                    </w:pBdr>
                    <w:ind w:left="560" w:hanging="301"/>
                    <w:rPr>
                      <w:rStyle w:val="skn-mlo6sectionsklisecparagraph"/>
                      <w:rFonts w:ascii="Open Sans" w:eastAsia="Open Sans" w:hAnsi="Open Sans" w:cs="Open Sans"/>
                      <w:color w:val="B4B4B4"/>
                    </w:rPr>
                  </w:pPr>
                  <w:r>
                    <w:rPr>
                      <w:rStyle w:val="skn-mlo6sectionsklisecparagraph"/>
                      <w:rFonts w:ascii="Open Sans" w:eastAsia="Open Sans" w:hAnsi="Open Sans" w:cs="Open Sans"/>
                      <w:color w:val="B4B4B4"/>
                    </w:rPr>
                    <w:t xml:space="preserve">Balance Sheet and Income Statement </w:t>
                  </w:r>
                  <w:r w:rsidR="001D67FF">
                    <w:rPr>
                      <w:rStyle w:val="skn-mlo6sectionsklisecparagraph"/>
                      <w:rFonts w:ascii="Open Sans" w:eastAsia="Open Sans" w:hAnsi="Open Sans" w:cs="Open Sans"/>
                      <w:color w:val="B4B4B4"/>
                    </w:rPr>
                    <w:t>Creation</w:t>
                  </w:r>
                </w:p>
                <w:p w:rsidR="00203ACC" w:rsidRDefault="00310242">
                  <w:pPr>
                    <w:pStyle w:val="skn-mlo6cmn-seculli"/>
                    <w:numPr>
                      <w:ilvl w:val="0"/>
                      <w:numId w:val="10"/>
                    </w:numPr>
                    <w:pBdr>
                      <w:left w:val="none" w:sz="0" w:space="5" w:color="auto"/>
                    </w:pBdr>
                    <w:ind w:left="560" w:hanging="301"/>
                    <w:rPr>
                      <w:rStyle w:val="skn-mlo6sectionsklisecparagraph"/>
                      <w:rFonts w:ascii="Open Sans" w:eastAsia="Open Sans" w:hAnsi="Open Sans" w:cs="Open Sans"/>
                      <w:color w:val="B4B4B4"/>
                    </w:rPr>
                  </w:pPr>
                  <w:r>
                    <w:rPr>
                      <w:rStyle w:val="skn-mlo6sectionsklisecparagraph"/>
                      <w:rFonts w:ascii="Open Sans" w:eastAsia="Open Sans" w:hAnsi="Open Sans" w:cs="Open Sans"/>
                      <w:color w:val="B4B4B4"/>
                    </w:rPr>
                    <w:t>Advanced Excel</w:t>
                  </w:r>
                </w:p>
                <w:p w:rsidR="00044CA4" w:rsidRDefault="00044CA4">
                  <w:pPr>
                    <w:pStyle w:val="skn-mlo6cmn-seculli"/>
                    <w:numPr>
                      <w:ilvl w:val="0"/>
                      <w:numId w:val="10"/>
                    </w:numPr>
                    <w:pBdr>
                      <w:left w:val="none" w:sz="0" w:space="5" w:color="auto"/>
                    </w:pBdr>
                    <w:ind w:left="560" w:hanging="301"/>
                    <w:rPr>
                      <w:rStyle w:val="skn-mlo6sectionsklisecparagraph"/>
                      <w:rFonts w:ascii="Open Sans" w:eastAsia="Open Sans" w:hAnsi="Open Sans" w:cs="Open Sans"/>
                      <w:color w:val="B4B4B4"/>
                    </w:rPr>
                  </w:pPr>
                  <w:r>
                    <w:rPr>
                      <w:rStyle w:val="skn-mlo6sectionsklisecparagraph"/>
                      <w:rFonts w:ascii="Open Sans" w:eastAsia="Open Sans" w:hAnsi="Open Sans" w:cs="Open Sans"/>
                      <w:color w:val="B4B4B4"/>
                    </w:rPr>
                    <w:t xml:space="preserve">Month End Reports </w:t>
                  </w:r>
                </w:p>
                <w:p w:rsidR="009E79D7" w:rsidRDefault="009E79D7">
                  <w:pPr>
                    <w:pStyle w:val="skn-mlo6sectionsklisecparagraphParagraph"/>
                    <w:pBdr>
                      <w:bottom w:val="none" w:sz="0" w:space="0" w:color="auto"/>
                    </w:pBdr>
                    <w:spacing w:line="20" w:lineRule="exact"/>
                    <w:textAlignment w:val="auto"/>
                    <w:rPr>
                      <w:rStyle w:val="skn-mlo6sectionsklisecparagraph"/>
                      <w:rFonts w:ascii="Open Sans" w:eastAsia="Open Sans" w:hAnsi="Open Sans" w:cs="Open Sans"/>
                      <w:color w:val="050505"/>
                      <w:sz w:val="22"/>
                      <w:szCs w:val="22"/>
                    </w:rPr>
                  </w:pPr>
                </w:p>
              </w:tc>
            </w:tr>
          </w:tbl>
          <w:p w:rsidR="009E79D7" w:rsidRDefault="009E79D7">
            <w:pPr>
              <w:pStyle w:val="skn-mlo6mid-sectionleft-boxParagraph"/>
              <w:spacing w:line="280" w:lineRule="atLeast"/>
              <w:textAlignment w:val="auto"/>
              <w:rPr>
                <w:rStyle w:val="skn-mlo6mid-sectionleft-box"/>
                <w:rFonts w:ascii="Open Sans" w:eastAsia="Open Sans" w:hAnsi="Open Sans" w:cs="Open Sans"/>
                <w:color w:val="050505"/>
                <w:sz w:val="22"/>
                <w:szCs w:val="22"/>
              </w:rPr>
            </w:pPr>
          </w:p>
        </w:tc>
        <w:tc>
          <w:tcPr>
            <w:tcW w:w="500" w:type="dxa"/>
            <w:tcMar>
              <w:top w:w="0" w:type="dxa"/>
              <w:left w:w="0" w:type="dxa"/>
              <w:bottom w:w="0" w:type="dxa"/>
              <w:right w:w="0" w:type="dxa"/>
            </w:tcMar>
            <w:vAlign w:val="bottom"/>
            <w:hideMark/>
          </w:tcPr>
          <w:p w:rsidR="009E79D7" w:rsidRDefault="009E79D7">
            <w:pPr>
              <w:pStyle w:val="skn-mlo6mid-sectionleft-boxParagraph"/>
              <w:spacing w:line="280" w:lineRule="atLeast"/>
              <w:textAlignment w:val="auto"/>
              <w:rPr>
                <w:rStyle w:val="skn-mlo6mid-sectionleft-box"/>
                <w:rFonts w:ascii="Open Sans" w:eastAsia="Open Sans" w:hAnsi="Open Sans" w:cs="Open Sans"/>
                <w:color w:val="050505"/>
                <w:sz w:val="22"/>
                <w:szCs w:val="22"/>
              </w:rPr>
            </w:pPr>
          </w:p>
        </w:tc>
        <w:tc>
          <w:tcPr>
            <w:tcW w:w="450" w:type="dxa"/>
            <w:tcBorders>
              <w:left w:val="single" w:sz="8" w:space="0" w:color="B4B4B4"/>
            </w:tcBorders>
            <w:tcMar>
              <w:top w:w="0" w:type="dxa"/>
              <w:left w:w="0" w:type="dxa"/>
              <w:bottom w:w="0" w:type="dxa"/>
              <w:right w:w="0" w:type="dxa"/>
            </w:tcMar>
            <w:vAlign w:val="bottom"/>
            <w:hideMark/>
          </w:tcPr>
          <w:p w:rsidR="009E79D7" w:rsidRDefault="009E79D7">
            <w:pPr>
              <w:pStyle w:val="skn-mlo6mid-sectionleft-boxParagraph"/>
              <w:spacing w:line="280" w:lineRule="atLeast"/>
              <w:textAlignment w:val="auto"/>
              <w:rPr>
                <w:rStyle w:val="skn-mlo6mid-sectionleft-box"/>
                <w:rFonts w:ascii="Open Sans" w:eastAsia="Open Sans" w:hAnsi="Open Sans" w:cs="Open Sans"/>
                <w:color w:val="050505"/>
                <w:sz w:val="22"/>
                <w:szCs w:val="22"/>
              </w:rPr>
            </w:pPr>
          </w:p>
        </w:tc>
        <w:tc>
          <w:tcPr>
            <w:tcW w:w="3200" w:type="dxa"/>
            <w:tcMar>
              <w:top w:w="0" w:type="dxa"/>
              <w:left w:w="0" w:type="dxa"/>
              <w:bottom w:w="0" w:type="dxa"/>
              <w:right w:w="0" w:type="dxa"/>
            </w:tcMar>
            <w:hideMark/>
          </w:tcPr>
          <w:p w:rsidR="009E79D7" w:rsidRDefault="00E25C9D">
            <w:pPr>
              <w:pStyle w:val="skn-mlo6sectiontitle"/>
              <w:spacing w:after="300"/>
              <w:rPr>
                <w:rStyle w:val="skn-mlo6mid-sectionright-box"/>
                <w:color w:val="050505"/>
              </w:rPr>
            </w:pPr>
            <w:r>
              <w:rPr>
                <w:rStyle w:val="skn-mlo6mid-sectionright-box"/>
                <w:color w:val="050505"/>
              </w:rPr>
              <w:t>Contact</w:t>
            </w:r>
          </w:p>
          <w:tbl>
            <w:tblPr>
              <w:tblStyle w:val="skn-mlo6icon-row"/>
              <w:tblW w:w="3200" w:type="dxa"/>
              <w:tblCellSpacing w:w="0" w:type="dxa"/>
              <w:tblLayout w:type="fixed"/>
              <w:tblCellMar>
                <w:left w:w="0" w:type="dxa"/>
                <w:right w:w="0" w:type="dxa"/>
              </w:tblCellMar>
              <w:tblLook w:val="05E0" w:firstRow="1" w:lastRow="1" w:firstColumn="1" w:lastColumn="1" w:noHBand="0" w:noVBand="1"/>
            </w:tblPr>
            <w:tblGrid>
              <w:gridCol w:w="322"/>
              <w:gridCol w:w="2878"/>
            </w:tblGrid>
            <w:tr w:rsidR="009E79D7">
              <w:trPr>
                <w:trHeight w:val="300"/>
                <w:tblCellSpacing w:w="0" w:type="dxa"/>
              </w:trPr>
              <w:tc>
                <w:tcPr>
                  <w:tcW w:w="300" w:type="dxa"/>
                  <w:tcMar>
                    <w:top w:w="0" w:type="dxa"/>
                    <w:left w:w="0" w:type="dxa"/>
                    <w:bottom w:w="160" w:type="dxa"/>
                    <w:right w:w="0" w:type="dxa"/>
                  </w:tcMar>
                  <w:hideMark/>
                </w:tcPr>
                <w:p w:rsidR="009E79D7" w:rsidRDefault="00E25C9D">
                  <w:pPr>
                    <w:textAlignment w:val="auto"/>
                    <w:rPr>
                      <w:rStyle w:val="skn-mlo6icon-svg"/>
                      <w:rFonts w:ascii="Open Sans" w:eastAsia="Open Sans" w:hAnsi="Open Sans" w:cs="Open Sans"/>
                      <w:color w:val="050505"/>
                      <w:sz w:val="22"/>
                      <w:szCs w:val="22"/>
                    </w:rPr>
                  </w:pPr>
                  <w:r>
                    <w:rPr>
                      <w:rStyle w:val="skn-mlo6icon-svg"/>
                      <w:rFonts w:ascii="Open Sans" w:eastAsia="Open Sans" w:hAnsi="Open Sans" w:cs="Open Sans"/>
                      <w:noProof/>
                      <w:color w:val="050505"/>
                      <w:sz w:val="22"/>
                      <w:szCs w:val="22"/>
                    </w:rPr>
                    <w:drawing>
                      <wp:inline distT="0" distB="0" distL="0" distR="0">
                        <wp:extent cx="127463" cy="127540"/>
                        <wp:effectExtent l="0" t="0" r="0" b="0"/>
                        <wp:docPr id="100001" name="Picture 10000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1" name=""/>
                                <pic:cNvPicPr>
                                  <a:picLocks/>
                                </pic:cNvPicPr>
                              </pic:nvPicPr>
                              <pic:blipFill>
                                <a:blip r:embed="rId7"/>
                                <a:stretch>
                                  <a:fillRect/>
                                </a:stretch>
                              </pic:blipFill>
                              <pic:spPr>
                                <a:xfrm>
                                  <a:off x="0" y="0"/>
                                  <a:ext cx="127463" cy="127540"/>
                                </a:xfrm>
                                <a:prstGeom prst="rect">
                                  <a:avLst/>
                                </a:prstGeom>
                              </pic:spPr>
                            </pic:pic>
                          </a:graphicData>
                        </a:graphic>
                      </wp:inline>
                    </w:drawing>
                  </w:r>
                </w:p>
              </w:tc>
              <w:tc>
                <w:tcPr>
                  <w:tcW w:w="2680" w:type="dxa"/>
                  <w:tcMar>
                    <w:top w:w="0" w:type="dxa"/>
                    <w:left w:w="80" w:type="dxa"/>
                    <w:bottom w:w="160" w:type="dxa"/>
                    <w:right w:w="0" w:type="dxa"/>
                  </w:tcMar>
                  <w:hideMark/>
                </w:tcPr>
                <w:p w:rsidR="009E79D7" w:rsidRDefault="00E25C9D">
                  <w:pPr>
                    <w:textAlignment w:val="auto"/>
                    <w:rPr>
                      <w:rStyle w:val="skn-mlo6icon-svg"/>
                      <w:rFonts w:ascii="Open Sans" w:eastAsia="Open Sans" w:hAnsi="Open Sans" w:cs="Open Sans"/>
                      <w:color w:val="050505"/>
                      <w:sz w:val="22"/>
                      <w:szCs w:val="22"/>
                    </w:rPr>
                  </w:pPr>
                  <w:r>
                    <w:rPr>
                      <w:rStyle w:val="span"/>
                      <w:rFonts w:ascii="Open Sans" w:eastAsia="Open Sans" w:hAnsi="Open Sans" w:cs="Open Sans"/>
                      <w:color w:val="050505"/>
                      <w:sz w:val="20"/>
                      <w:szCs w:val="20"/>
                    </w:rPr>
                    <w:t>+2107015293</w:t>
                  </w:r>
                  <w:r>
                    <w:rPr>
                      <w:rStyle w:val="skn-mlo6cntc-secico-txt"/>
                      <w:rFonts w:ascii="Open Sans" w:eastAsia="Open Sans" w:hAnsi="Open Sans" w:cs="Open Sans"/>
                      <w:color w:val="050505"/>
                      <w:sz w:val="20"/>
                      <w:szCs w:val="20"/>
                    </w:rPr>
                    <w:t xml:space="preserve"> </w:t>
                  </w:r>
                </w:p>
              </w:tc>
            </w:tr>
          </w:tbl>
          <w:p w:rsidR="009E79D7" w:rsidRDefault="009E79D7">
            <w:pPr>
              <w:rPr>
                <w:vanish/>
              </w:rPr>
            </w:pPr>
          </w:p>
          <w:tbl>
            <w:tblPr>
              <w:tblStyle w:val="skn-mlo6icon-row"/>
              <w:tblW w:w="3200" w:type="dxa"/>
              <w:tblCellSpacing w:w="0" w:type="dxa"/>
              <w:tblLayout w:type="fixed"/>
              <w:tblCellMar>
                <w:left w:w="0" w:type="dxa"/>
                <w:right w:w="0" w:type="dxa"/>
              </w:tblCellMar>
              <w:tblLook w:val="05E0" w:firstRow="1" w:lastRow="1" w:firstColumn="1" w:lastColumn="1" w:noHBand="0" w:noVBand="1"/>
            </w:tblPr>
            <w:tblGrid>
              <w:gridCol w:w="322"/>
              <w:gridCol w:w="2878"/>
            </w:tblGrid>
            <w:tr w:rsidR="009E79D7">
              <w:trPr>
                <w:trHeight w:val="300"/>
                <w:tblCellSpacing w:w="0" w:type="dxa"/>
              </w:trPr>
              <w:tc>
                <w:tcPr>
                  <w:tcW w:w="300" w:type="dxa"/>
                  <w:tcMar>
                    <w:top w:w="0" w:type="dxa"/>
                    <w:left w:w="0" w:type="dxa"/>
                    <w:bottom w:w="160" w:type="dxa"/>
                    <w:right w:w="0" w:type="dxa"/>
                  </w:tcMar>
                  <w:hideMark/>
                </w:tcPr>
                <w:p w:rsidR="009E79D7" w:rsidRDefault="00E25C9D">
                  <w:pPr>
                    <w:rPr>
                      <w:rStyle w:val="skn-mlo6mid-sectionright-box"/>
                      <w:caps/>
                      <w:color w:val="050505"/>
                    </w:rPr>
                  </w:pPr>
                  <w:r>
                    <w:rPr>
                      <w:rStyle w:val="skn-mlo6mid-sectionright-box"/>
                      <w:caps/>
                      <w:noProof/>
                      <w:color w:val="050505"/>
                    </w:rPr>
                    <w:drawing>
                      <wp:inline distT="0" distB="0" distL="0" distR="0">
                        <wp:extent cx="127463" cy="127540"/>
                        <wp:effectExtent l="0" t="0" r="0" b="0"/>
                        <wp:docPr id="100003" name="Picture 10000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3" name=""/>
                                <pic:cNvPicPr>
                                  <a:picLocks/>
                                </pic:cNvPicPr>
                              </pic:nvPicPr>
                              <pic:blipFill>
                                <a:blip r:embed="rId8"/>
                                <a:stretch>
                                  <a:fillRect/>
                                </a:stretch>
                              </pic:blipFill>
                              <pic:spPr>
                                <a:xfrm>
                                  <a:off x="0" y="0"/>
                                  <a:ext cx="127463" cy="127540"/>
                                </a:xfrm>
                                <a:prstGeom prst="rect">
                                  <a:avLst/>
                                </a:prstGeom>
                              </pic:spPr>
                            </pic:pic>
                          </a:graphicData>
                        </a:graphic>
                      </wp:inline>
                    </w:drawing>
                  </w:r>
                </w:p>
              </w:tc>
              <w:tc>
                <w:tcPr>
                  <w:tcW w:w="2680" w:type="dxa"/>
                  <w:tcMar>
                    <w:top w:w="0" w:type="dxa"/>
                    <w:left w:w="80" w:type="dxa"/>
                    <w:bottom w:w="160" w:type="dxa"/>
                    <w:right w:w="0" w:type="dxa"/>
                  </w:tcMar>
                  <w:hideMark/>
                </w:tcPr>
                <w:p w:rsidR="009E79D7" w:rsidRDefault="00E25C9D">
                  <w:pPr>
                    <w:rPr>
                      <w:rStyle w:val="skn-mlo6mid-sectionright-box"/>
                      <w:caps/>
                      <w:color w:val="050505"/>
                    </w:rPr>
                  </w:pPr>
                  <w:r>
                    <w:rPr>
                      <w:rStyle w:val="span"/>
                      <w:rFonts w:ascii="Open Sans" w:eastAsia="Open Sans" w:hAnsi="Open Sans" w:cs="Open Sans"/>
                      <w:color w:val="050505"/>
                      <w:sz w:val="20"/>
                      <w:szCs w:val="20"/>
                    </w:rPr>
                    <w:t>j.w.decker@att.net</w:t>
                  </w:r>
                </w:p>
              </w:tc>
            </w:tr>
          </w:tbl>
          <w:p w:rsidR="009E79D7" w:rsidRDefault="009E79D7">
            <w:pPr>
              <w:rPr>
                <w:vanish/>
              </w:rPr>
            </w:pPr>
          </w:p>
          <w:tbl>
            <w:tblPr>
              <w:tblStyle w:val="skn-mlo6icon-rownth-last-child1"/>
              <w:tblW w:w="3200" w:type="dxa"/>
              <w:tblCellSpacing w:w="0" w:type="dxa"/>
              <w:tblLayout w:type="fixed"/>
              <w:tblCellMar>
                <w:left w:w="0" w:type="dxa"/>
                <w:right w:w="0" w:type="dxa"/>
              </w:tblCellMar>
              <w:tblLook w:val="05E0" w:firstRow="1" w:lastRow="1" w:firstColumn="1" w:lastColumn="1" w:noHBand="0" w:noVBand="1"/>
            </w:tblPr>
            <w:tblGrid>
              <w:gridCol w:w="322"/>
              <w:gridCol w:w="2878"/>
            </w:tblGrid>
            <w:tr w:rsidR="009E79D7">
              <w:trPr>
                <w:trHeight w:val="300"/>
                <w:tblCellSpacing w:w="0" w:type="dxa"/>
              </w:trPr>
              <w:tc>
                <w:tcPr>
                  <w:tcW w:w="300" w:type="dxa"/>
                  <w:tcMar>
                    <w:top w:w="0" w:type="dxa"/>
                    <w:left w:w="0" w:type="dxa"/>
                    <w:bottom w:w="160" w:type="dxa"/>
                    <w:right w:w="0" w:type="dxa"/>
                  </w:tcMar>
                  <w:hideMark/>
                </w:tcPr>
                <w:p w:rsidR="009E79D7" w:rsidRDefault="00E25C9D">
                  <w:pPr>
                    <w:rPr>
                      <w:rStyle w:val="skn-mlo6mid-sectionright-box"/>
                      <w:caps/>
                      <w:color w:val="050505"/>
                    </w:rPr>
                  </w:pPr>
                  <w:r>
                    <w:rPr>
                      <w:rStyle w:val="skn-mlo6mid-sectionright-box"/>
                      <w:caps/>
                      <w:noProof/>
                      <w:color w:val="050505"/>
                    </w:rPr>
                    <w:drawing>
                      <wp:inline distT="0" distB="0" distL="0" distR="0">
                        <wp:extent cx="127463" cy="127540"/>
                        <wp:effectExtent l="0" t="0" r="0" b="0"/>
                        <wp:docPr id="100005" name="Picture 10000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0005" name=""/>
                                <pic:cNvPicPr>
                                  <a:picLocks/>
                                </pic:cNvPicPr>
                              </pic:nvPicPr>
                              <pic:blipFill>
                                <a:blip r:embed="rId9"/>
                                <a:stretch>
                                  <a:fillRect/>
                                </a:stretch>
                              </pic:blipFill>
                              <pic:spPr>
                                <a:xfrm>
                                  <a:off x="0" y="0"/>
                                  <a:ext cx="127463" cy="127540"/>
                                </a:xfrm>
                                <a:prstGeom prst="rect">
                                  <a:avLst/>
                                </a:prstGeom>
                              </pic:spPr>
                            </pic:pic>
                          </a:graphicData>
                        </a:graphic>
                      </wp:inline>
                    </w:drawing>
                  </w:r>
                </w:p>
              </w:tc>
              <w:tc>
                <w:tcPr>
                  <w:tcW w:w="2680" w:type="dxa"/>
                  <w:tcMar>
                    <w:top w:w="0" w:type="dxa"/>
                    <w:left w:w="80" w:type="dxa"/>
                    <w:bottom w:w="160" w:type="dxa"/>
                    <w:right w:w="0" w:type="dxa"/>
                  </w:tcMar>
                  <w:hideMark/>
                </w:tcPr>
                <w:p w:rsidR="009E79D7" w:rsidRDefault="00E25C9D">
                  <w:pPr>
                    <w:rPr>
                      <w:rStyle w:val="skn-mlo6mid-sectionright-box"/>
                      <w:caps/>
                      <w:color w:val="050505"/>
                    </w:rPr>
                  </w:pPr>
                  <w:r>
                    <w:rPr>
                      <w:rStyle w:val="skn-mlo6cntc-secico-txt"/>
                      <w:rFonts w:ascii="Open Sans" w:eastAsia="Open Sans" w:hAnsi="Open Sans" w:cs="Open Sans"/>
                      <w:color w:val="050505"/>
                      <w:sz w:val="20"/>
                      <w:szCs w:val="20"/>
                    </w:rPr>
                    <w:t xml:space="preserve"> </w:t>
                  </w:r>
                  <w:r>
                    <w:rPr>
                      <w:rStyle w:val="span"/>
                      <w:rFonts w:ascii="Open Sans" w:eastAsia="Open Sans" w:hAnsi="Open Sans" w:cs="Open Sans"/>
                      <w:color w:val="050505"/>
                      <w:sz w:val="20"/>
                      <w:szCs w:val="20"/>
                    </w:rPr>
                    <w:t>San Antonio,</w:t>
                  </w:r>
                  <w:r>
                    <w:rPr>
                      <w:rStyle w:val="skn-mlo6cntc-secico-txt"/>
                      <w:rFonts w:ascii="Open Sans" w:eastAsia="Open Sans" w:hAnsi="Open Sans" w:cs="Open Sans"/>
                      <w:color w:val="050505"/>
                      <w:sz w:val="20"/>
                      <w:szCs w:val="20"/>
                    </w:rPr>
                    <w:t xml:space="preserve"> </w:t>
                  </w:r>
                  <w:r>
                    <w:rPr>
                      <w:rStyle w:val="span"/>
                      <w:rFonts w:ascii="Open Sans" w:eastAsia="Open Sans" w:hAnsi="Open Sans" w:cs="Open Sans"/>
                      <w:color w:val="050505"/>
                      <w:sz w:val="20"/>
                      <w:szCs w:val="20"/>
                    </w:rPr>
                    <w:t>TX</w:t>
                  </w:r>
                  <w:r>
                    <w:rPr>
                      <w:rStyle w:val="skn-mlo6cntc-secico-txt"/>
                      <w:rFonts w:ascii="Open Sans" w:eastAsia="Open Sans" w:hAnsi="Open Sans" w:cs="Open Sans"/>
                      <w:color w:val="050505"/>
                      <w:sz w:val="20"/>
                      <w:szCs w:val="20"/>
                    </w:rPr>
                    <w:t xml:space="preserve"> </w:t>
                  </w:r>
                  <w:r>
                    <w:rPr>
                      <w:rStyle w:val="span"/>
                      <w:rFonts w:ascii="Open Sans" w:eastAsia="Open Sans" w:hAnsi="Open Sans" w:cs="Open Sans"/>
                      <w:color w:val="050505"/>
                      <w:sz w:val="20"/>
                      <w:szCs w:val="20"/>
                    </w:rPr>
                    <w:t>78213</w:t>
                  </w:r>
                </w:p>
              </w:tc>
            </w:tr>
          </w:tbl>
          <w:p w:rsidR="009E79D7" w:rsidRDefault="009E79D7">
            <w:pPr>
              <w:pStyle w:val="skn-mlo6mid-sectionright-boxParagraph"/>
              <w:spacing w:line="280" w:lineRule="atLeast"/>
              <w:textAlignment w:val="auto"/>
              <w:rPr>
                <w:rStyle w:val="skn-mlo6mid-sectionright-box"/>
                <w:rFonts w:ascii="Open Sans" w:eastAsia="Open Sans" w:hAnsi="Open Sans" w:cs="Open Sans"/>
                <w:color w:val="050505"/>
                <w:sz w:val="22"/>
                <w:szCs w:val="22"/>
              </w:rPr>
            </w:pPr>
          </w:p>
        </w:tc>
        <w:tc>
          <w:tcPr>
            <w:tcW w:w="380" w:type="dxa"/>
            <w:tcMar>
              <w:top w:w="0" w:type="dxa"/>
              <w:left w:w="0" w:type="dxa"/>
              <w:bottom w:w="0" w:type="dxa"/>
              <w:right w:w="0" w:type="dxa"/>
            </w:tcMar>
            <w:vAlign w:val="bottom"/>
            <w:hideMark/>
          </w:tcPr>
          <w:p w:rsidR="009E79D7" w:rsidRDefault="00E25C9D">
            <w:pPr>
              <w:pStyle w:val="skn-mlo6mid-sectionright-boxParagraph"/>
              <w:spacing w:line="20" w:lineRule="atLeast"/>
              <w:textAlignment w:val="auto"/>
              <w:rPr>
                <w:rStyle w:val="skn-mlo6mid-sectionright-box"/>
                <w:rFonts w:ascii="Open Sans" w:eastAsia="Open Sans" w:hAnsi="Open Sans" w:cs="Open Sans"/>
                <w:color w:val="050505"/>
                <w:sz w:val="22"/>
                <w:szCs w:val="22"/>
              </w:rPr>
            </w:pPr>
            <w:r>
              <w:rPr>
                <w:color w:val="FFFFFF"/>
                <w:sz w:val="2"/>
              </w:rPr>
              <w:t>.</w:t>
            </w:r>
          </w:p>
        </w:tc>
      </w:tr>
    </w:tbl>
    <w:p w:rsidR="009E79D7" w:rsidRDefault="009E79D7">
      <w:pPr>
        <w:rPr>
          <w:vanish/>
        </w:rPr>
      </w:pPr>
    </w:p>
    <w:tbl>
      <w:tblPr>
        <w:tblStyle w:val="skn-mlo6parent-container"/>
        <w:tblW w:w="0" w:type="auto"/>
        <w:tblCellSpacing w:w="0" w:type="dxa"/>
        <w:tblLayout w:type="fixed"/>
        <w:tblCellMar>
          <w:left w:w="0" w:type="dxa"/>
          <w:right w:w="0" w:type="dxa"/>
        </w:tblCellMar>
        <w:tblLook w:val="05E0" w:firstRow="1" w:lastRow="1" w:firstColumn="1" w:lastColumn="1" w:noHBand="0" w:noVBand="1"/>
      </w:tblPr>
      <w:tblGrid>
        <w:gridCol w:w="380"/>
        <w:gridCol w:w="11480"/>
        <w:gridCol w:w="380"/>
      </w:tblGrid>
      <w:tr w:rsidR="009E79D7">
        <w:trPr>
          <w:tblCellSpacing w:w="0" w:type="dxa"/>
        </w:trPr>
        <w:tc>
          <w:tcPr>
            <w:tcW w:w="380" w:type="dxa"/>
            <w:tcMar>
              <w:top w:w="0" w:type="dxa"/>
              <w:left w:w="0" w:type="dxa"/>
              <w:bottom w:w="0" w:type="dxa"/>
              <w:right w:w="0" w:type="dxa"/>
            </w:tcMar>
            <w:vAlign w:val="bottom"/>
            <w:hideMark/>
          </w:tcPr>
          <w:p w:rsidR="009E79D7" w:rsidRDefault="009E79D7">
            <w:pPr>
              <w:rPr>
                <w:rStyle w:val="divCharacter"/>
                <w:rFonts w:ascii="Open Sans" w:eastAsia="Open Sans" w:hAnsi="Open Sans" w:cs="Open Sans"/>
                <w:color w:val="050505"/>
                <w:sz w:val="22"/>
                <w:szCs w:val="22"/>
              </w:rPr>
            </w:pPr>
          </w:p>
        </w:tc>
        <w:tc>
          <w:tcPr>
            <w:tcW w:w="11480" w:type="dxa"/>
            <w:tcMar>
              <w:top w:w="0" w:type="dxa"/>
              <w:left w:w="0" w:type="dxa"/>
              <w:bottom w:w="0" w:type="dxa"/>
              <w:right w:w="0" w:type="dxa"/>
            </w:tcMar>
            <w:hideMark/>
          </w:tcPr>
          <w:p w:rsidR="009E79D7" w:rsidRDefault="00E25C9D">
            <w:pPr>
              <w:pStyle w:val="div"/>
              <w:spacing w:line="500" w:lineRule="exact"/>
              <w:rPr>
                <w:rStyle w:val="skn-mlo6parent-containerleft-box"/>
                <w:rFonts w:ascii="Open Sans" w:eastAsia="Open Sans" w:hAnsi="Open Sans" w:cs="Open Sans"/>
                <w:color w:val="050505"/>
                <w:sz w:val="22"/>
                <w:szCs w:val="22"/>
              </w:rPr>
            </w:pPr>
            <w:r>
              <w:rPr>
                <w:rStyle w:val="skn-mlo6parent-containerleft-box"/>
                <w:rFonts w:ascii="Open Sans" w:eastAsia="Open Sans" w:hAnsi="Open Sans" w:cs="Open Sans"/>
                <w:color w:val="050505"/>
                <w:sz w:val="22"/>
                <w:szCs w:val="22"/>
              </w:rPr>
              <w:t> </w:t>
            </w:r>
          </w:p>
          <w:p w:rsidR="009E79D7" w:rsidRDefault="00E25C9D">
            <w:pPr>
              <w:pStyle w:val="skn-mlo6sectiontitle"/>
              <w:spacing w:after="300"/>
              <w:rPr>
                <w:rStyle w:val="skn-mlo6parent-containerleft-box"/>
                <w:color w:val="050505"/>
              </w:rPr>
            </w:pPr>
            <w:r>
              <w:rPr>
                <w:rStyle w:val="skn-mlo6parent-containerleft-box"/>
                <w:color w:val="050505"/>
              </w:rPr>
              <w:t>Experience</w:t>
            </w:r>
          </w:p>
          <w:p w:rsidR="009E79D7" w:rsidRDefault="00E25C9D">
            <w:pPr>
              <w:pStyle w:val="left-boxsectionparagraphfirstparagraphparagraph-spacing-para"/>
              <w:spacing w:line="280" w:lineRule="atLeast"/>
              <w:rPr>
                <w:rStyle w:val="skn-mlo6parent-containerleft-box"/>
                <w:rFonts w:ascii="Open Sans" w:eastAsia="Open Sans" w:hAnsi="Open Sans" w:cs="Open Sans"/>
                <w:color w:val="050505"/>
                <w:sz w:val="22"/>
                <w:szCs w:val="22"/>
              </w:rPr>
            </w:pPr>
            <w:r>
              <w:rPr>
                <w:rStyle w:val="skn-mlo6parent-containerleft-box"/>
                <w:rFonts w:ascii="Open Sans" w:eastAsia="Open Sans" w:hAnsi="Open Sans" w:cs="Open Sans"/>
                <w:color w:val="050505"/>
                <w:sz w:val="22"/>
                <w:szCs w:val="22"/>
              </w:rPr>
              <w:t> </w:t>
            </w:r>
          </w:p>
          <w:p w:rsidR="009E79D7" w:rsidRDefault="00E25C9D">
            <w:pPr>
              <w:pStyle w:val="skn-mlo6singlecolumnjob-title"/>
              <w:spacing w:line="300" w:lineRule="atLeast"/>
              <w:rPr>
                <w:rStyle w:val="skn-mlo6parent-containerleft-box"/>
                <w:rFonts w:ascii="Open Sans" w:eastAsia="Open Sans" w:hAnsi="Open Sans" w:cs="Open Sans"/>
                <w:b/>
                <w:bCs/>
                <w:sz w:val="22"/>
                <w:szCs w:val="22"/>
              </w:rPr>
            </w:pPr>
            <w:r>
              <w:rPr>
                <w:rStyle w:val="skn-mlo6parent-containerleft-box"/>
                <w:rFonts w:ascii="Open Sans" w:eastAsia="Open Sans" w:hAnsi="Open Sans" w:cs="Open Sans"/>
                <w:b/>
                <w:bCs/>
                <w:sz w:val="22"/>
                <w:szCs w:val="22"/>
              </w:rPr>
              <w:t>Sr. Financial Analyst/Accounting Manager</w:t>
            </w:r>
          </w:p>
          <w:p w:rsidR="009E79D7" w:rsidRDefault="00E25C9D">
            <w:pPr>
              <w:pStyle w:val="skn-mlo6disp-block"/>
              <w:spacing w:line="300" w:lineRule="atLeast"/>
              <w:rPr>
                <w:rStyle w:val="skn-mlo6parent-containerleft-box"/>
                <w:rFonts w:ascii="Open Sans" w:eastAsia="Open Sans" w:hAnsi="Open Sans" w:cs="Open Sans"/>
                <w:color w:val="050505"/>
                <w:sz w:val="22"/>
                <w:szCs w:val="22"/>
              </w:rPr>
            </w:pPr>
            <w:r>
              <w:rPr>
                <w:rStyle w:val="skn-mlo6txt-caps"/>
                <w:rFonts w:ascii="Open Sans" w:eastAsia="Open Sans" w:hAnsi="Open Sans" w:cs="Open Sans"/>
                <w:color w:val="050505"/>
                <w:sz w:val="22"/>
                <w:szCs w:val="22"/>
              </w:rPr>
              <w:t>Dec 2022</w:t>
            </w:r>
            <w:r>
              <w:rPr>
                <w:rStyle w:val="span"/>
                <w:rFonts w:ascii="Open Sans" w:eastAsia="Open Sans" w:hAnsi="Open Sans" w:cs="Open Sans"/>
                <w:color w:val="050505"/>
                <w:sz w:val="22"/>
                <w:szCs w:val="22"/>
              </w:rPr>
              <w:t xml:space="preserve"> - </w:t>
            </w:r>
            <w:r>
              <w:rPr>
                <w:rStyle w:val="skn-mlo6txt-caps"/>
                <w:rFonts w:ascii="Open Sans" w:eastAsia="Open Sans" w:hAnsi="Open Sans" w:cs="Open Sans"/>
                <w:color w:val="050505"/>
                <w:sz w:val="22"/>
                <w:szCs w:val="22"/>
              </w:rPr>
              <w:t>Oct 2023</w:t>
            </w:r>
            <w:r>
              <w:rPr>
                <w:rStyle w:val="span"/>
                <w:rFonts w:ascii="Open Sans" w:eastAsia="Open Sans" w:hAnsi="Open Sans" w:cs="Open Sans"/>
                <w:color w:val="050505"/>
                <w:sz w:val="22"/>
                <w:szCs w:val="22"/>
              </w:rPr>
              <w:t xml:space="preserve">  |  Toyoda </w:t>
            </w:r>
            <w:proofErr w:type="spellStart"/>
            <w:r>
              <w:rPr>
                <w:rStyle w:val="span"/>
                <w:rFonts w:ascii="Open Sans" w:eastAsia="Open Sans" w:hAnsi="Open Sans" w:cs="Open Sans"/>
                <w:color w:val="050505"/>
                <w:sz w:val="22"/>
                <w:szCs w:val="22"/>
              </w:rPr>
              <w:t>Gosei</w:t>
            </w:r>
            <w:proofErr w:type="spellEnd"/>
            <w:r>
              <w:rPr>
                <w:rStyle w:val="span"/>
                <w:rFonts w:ascii="Open Sans" w:eastAsia="Open Sans" w:hAnsi="Open Sans" w:cs="Open Sans"/>
                <w:color w:val="050505"/>
                <w:sz w:val="22"/>
                <w:szCs w:val="22"/>
              </w:rPr>
              <w:t>, US</w:t>
            </w:r>
          </w:p>
          <w:p w:rsidR="009E79D7" w:rsidRDefault="00E25C9D">
            <w:pPr>
              <w:pStyle w:val="ulli"/>
              <w:numPr>
                <w:ilvl w:val="0"/>
                <w:numId w:val="11"/>
              </w:numPr>
              <w:spacing w:before="240"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Analyzed and explained variances between forecasts, budget, and actual results</w:t>
            </w:r>
          </w:p>
          <w:p w:rsidR="009E79D7" w:rsidRDefault="00E25C9D">
            <w:pPr>
              <w:pStyle w:val="ulli"/>
              <w:numPr>
                <w:ilvl w:val="0"/>
                <w:numId w:val="11"/>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Performed Monthly Closing analysis of the IS and BS</w:t>
            </w:r>
          </w:p>
          <w:p w:rsidR="009E79D7" w:rsidRDefault="00E25C9D">
            <w:pPr>
              <w:pStyle w:val="ulli"/>
              <w:numPr>
                <w:ilvl w:val="0"/>
                <w:numId w:val="11"/>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Presented analysis of IS and BS to Upper Management at Month End</w:t>
            </w:r>
          </w:p>
          <w:p w:rsidR="009E79D7" w:rsidRDefault="00E25C9D">
            <w:pPr>
              <w:pStyle w:val="ulli"/>
              <w:numPr>
                <w:ilvl w:val="0"/>
                <w:numId w:val="11"/>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 xml:space="preserve">Presented Results in Waterfall Graphs and other Excel Graphs in </w:t>
            </w:r>
            <w:proofErr w:type="spellStart"/>
            <w:r>
              <w:rPr>
                <w:rStyle w:val="span"/>
                <w:rFonts w:ascii="Open Sans" w:eastAsia="Open Sans" w:hAnsi="Open Sans" w:cs="Open Sans"/>
                <w:color w:val="050505"/>
                <w:sz w:val="20"/>
                <w:szCs w:val="20"/>
              </w:rPr>
              <w:t>Powerpoint</w:t>
            </w:r>
            <w:proofErr w:type="spellEnd"/>
          </w:p>
          <w:p w:rsidR="009E79D7" w:rsidRDefault="00E25C9D">
            <w:pPr>
              <w:pStyle w:val="ulli"/>
              <w:numPr>
                <w:ilvl w:val="0"/>
                <w:numId w:val="11"/>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Developed FY and 2H Budgets with input from management</w:t>
            </w:r>
          </w:p>
          <w:p w:rsidR="009E79D7" w:rsidRDefault="00E25C9D">
            <w:pPr>
              <w:pStyle w:val="ulli"/>
              <w:numPr>
                <w:ilvl w:val="0"/>
                <w:numId w:val="11"/>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Performed closing JE's for BS accounts with analytics</w:t>
            </w:r>
          </w:p>
          <w:p w:rsidR="009E79D7" w:rsidRDefault="00E25C9D">
            <w:pPr>
              <w:pStyle w:val="ulli"/>
              <w:numPr>
                <w:ilvl w:val="0"/>
                <w:numId w:val="11"/>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Assisted in Physical Inventory count and analytics</w:t>
            </w:r>
          </w:p>
          <w:p w:rsidR="009E79D7" w:rsidRDefault="00E25C9D">
            <w:pPr>
              <w:pStyle w:val="linth-last-child1"/>
              <w:numPr>
                <w:ilvl w:val="0"/>
                <w:numId w:val="11"/>
              </w:numPr>
              <w:pBdr>
                <w:left w:val="none" w:sz="0" w:space="5" w:color="auto"/>
              </w:pBdr>
              <w:spacing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Researched Variances for explanation and correction.</w:t>
            </w:r>
          </w:p>
          <w:p w:rsidR="009E79D7" w:rsidRDefault="00E25C9D">
            <w:pPr>
              <w:pStyle w:val="div"/>
              <w:spacing w:line="300" w:lineRule="exact"/>
              <w:rPr>
                <w:rStyle w:val="skn-mlo6parent-containerleft-box"/>
                <w:rFonts w:ascii="Open Sans" w:eastAsia="Open Sans" w:hAnsi="Open Sans" w:cs="Open Sans"/>
                <w:color w:val="050505"/>
                <w:sz w:val="22"/>
                <w:szCs w:val="22"/>
              </w:rPr>
            </w:pPr>
            <w:r>
              <w:rPr>
                <w:rStyle w:val="skn-mlo6parent-containerleft-box"/>
                <w:rFonts w:ascii="Open Sans" w:eastAsia="Open Sans" w:hAnsi="Open Sans" w:cs="Open Sans"/>
                <w:color w:val="050505"/>
                <w:sz w:val="22"/>
                <w:szCs w:val="22"/>
              </w:rPr>
              <w:t> </w:t>
            </w:r>
          </w:p>
          <w:p w:rsidR="009E79D7" w:rsidRDefault="00E25C9D">
            <w:pPr>
              <w:pStyle w:val="skn-mlo6singlecolumnjob-title"/>
              <w:spacing w:line="300" w:lineRule="atLeast"/>
              <w:rPr>
                <w:rStyle w:val="skn-mlo6parent-containerleft-box"/>
                <w:rFonts w:ascii="Open Sans" w:eastAsia="Open Sans" w:hAnsi="Open Sans" w:cs="Open Sans"/>
                <w:b/>
                <w:bCs/>
                <w:sz w:val="22"/>
                <w:szCs w:val="22"/>
              </w:rPr>
            </w:pPr>
            <w:r>
              <w:rPr>
                <w:rStyle w:val="skn-mlo6parent-containerleft-box"/>
                <w:rFonts w:ascii="Open Sans" w:eastAsia="Open Sans" w:hAnsi="Open Sans" w:cs="Open Sans"/>
                <w:b/>
                <w:bCs/>
                <w:sz w:val="22"/>
                <w:szCs w:val="22"/>
              </w:rPr>
              <w:t>Financial Analyst</w:t>
            </w:r>
          </w:p>
          <w:p w:rsidR="009E79D7" w:rsidRDefault="00E25C9D">
            <w:pPr>
              <w:pStyle w:val="skn-mlo6disp-block"/>
              <w:spacing w:line="300" w:lineRule="atLeast"/>
              <w:rPr>
                <w:rStyle w:val="skn-mlo6parent-containerleft-box"/>
                <w:rFonts w:ascii="Open Sans" w:eastAsia="Open Sans" w:hAnsi="Open Sans" w:cs="Open Sans"/>
                <w:color w:val="050505"/>
                <w:sz w:val="22"/>
                <w:szCs w:val="22"/>
              </w:rPr>
            </w:pPr>
            <w:r>
              <w:rPr>
                <w:rStyle w:val="skn-mlo6txt-caps"/>
                <w:rFonts w:ascii="Open Sans" w:eastAsia="Open Sans" w:hAnsi="Open Sans" w:cs="Open Sans"/>
                <w:color w:val="050505"/>
                <w:sz w:val="22"/>
                <w:szCs w:val="22"/>
              </w:rPr>
              <w:t>Jun 2021</w:t>
            </w:r>
            <w:r>
              <w:rPr>
                <w:rStyle w:val="span"/>
                <w:rFonts w:ascii="Open Sans" w:eastAsia="Open Sans" w:hAnsi="Open Sans" w:cs="Open Sans"/>
                <w:color w:val="050505"/>
                <w:sz w:val="22"/>
                <w:szCs w:val="22"/>
              </w:rPr>
              <w:t xml:space="preserve"> - </w:t>
            </w:r>
            <w:r>
              <w:rPr>
                <w:rStyle w:val="skn-mlo6txt-caps"/>
                <w:rFonts w:ascii="Open Sans" w:eastAsia="Open Sans" w:hAnsi="Open Sans" w:cs="Open Sans"/>
                <w:color w:val="050505"/>
                <w:sz w:val="22"/>
                <w:szCs w:val="22"/>
              </w:rPr>
              <w:t>Nov 2022</w:t>
            </w:r>
            <w:r>
              <w:rPr>
                <w:rStyle w:val="span"/>
                <w:rFonts w:ascii="Open Sans" w:eastAsia="Open Sans" w:hAnsi="Open Sans" w:cs="Open Sans"/>
                <w:color w:val="050505"/>
                <w:sz w:val="22"/>
                <w:szCs w:val="22"/>
              </w:rPr>
              <w:t>  |  Becton Dickinson (Contract), US</w:t>
            </w:r>
          </w:p>
          <w:p w:rsidR="009E79D7" w:rsidRDefault="00E25C9D">
            <w:pPr>
              <w:pStyle w:val="ulli"/>
              <w:numPr>
                <w:ilvl w:val="0"/>
                <w:numId w:val="12"/>
              </w:numPr>
              <w:spacing w:before="240"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Analyzed and explained variances between forecasts, budget, and actual results</w:t>
            </w:r>
          </w:p>
          <w:p w:rsidR="009E79D7" w:rsidRDefault="00E25C9D">
            <w:pPr>
              <w:pStyle w:val="ulli"/>
              <w:numPr>
                <w:ilvl w:val="0"/>
                <w:numId w:val="12"/>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Communicated clearly with the finance and operations team on monthly performance</w:t>
            </w:r>
          </w:p>
          <w:p w:rsidR="009E79D7" w:rsidRDefault="00E25C9D">
            <w:pPr>
              <w:pStyle w:val="ulli"/>
              <w:numPr>
                <w:ilvl w:val="0"/>
                <w:numId w:val="12"/>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Prepared month-end reporting and analysis</w:t>
            </w:r>
          </w:p>
          <w:p w:rsidR="009E79D7" w:rsidRDefault="00E25C9D">
            <w:pPr>
              <w:pStyle w:val="ulli"/>
              <w:numPr>
                <w:ilvl w:val="0"/>
                <w:numId w:val="12"/>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Collaborated with cross-functional teams to complete daily, weekly, monthly tasks</w:t>
            </w:r>
          </w:p>
          <w:p w:rsidR="009E79D7" w:rsidRDefault="00E25C9D">
            <w:pPr>
              <w:pStyle w:val="ulli"/>
              <w:numPr>
                <w:ilvl w:val="0"/>
                <w:numId w:val="12"/>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Researched variances and proposes corrections</w:t>
            </w:r>
          </w:p>
          <w:p w:rsidR="009E79D7" w:rsidRDefault="00E25C9D">
            <w:pPr>
              <w:pStyle w:val="ulli"/>
              <w:numPr>
                <w:ilvl w:val="0"/>
                <w:numId w:val="12"/>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Leveraged customer knowledge to develop alternative solutions and shares key learnings with others</w:t>
            </w:r>
          </w:p>
          <w:p w:rsidR="009E79D7" w:rsidRDefault="00E25C9D">
            <w:pPr>
              <w:pStyle w:val="ulli"/>
              <w:numPr>
                <w:ilvl w:val="0"/>
                <w:numId w:val="12"/>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Participate in various teams' related activities to ensure proper SOX controls and compliance with BD policies</w:t>
            </w:r>
          </w:p>
          <w:p w:rsidR="009E79D7" w:rsidRDefault="00E25C9D">
            <w:pPr>
              <w:pStyle w:val="ulli"/>
              <w:numPr>
                <w:ilvl w:val="0"/>
                <w:numId w:val="12"/>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Prepares inventory reporting metrics and other KPI's</w:t>
            </w:r>
          </w:p>
          <w:p w:rsidR="009E79D7" w:rsidRDefault="00E25C9D">
            <w:pPr>
              <w:pStyle w:val="ulli"/>
              <w:numPr>
                <w:ilvl w:val="0"/>
                <w:numId w:val="12"/>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Coordinates annual manufacturing standard costs along item analysis.</w:t>
            </w:r>
          </w:p>
          <w:p w:rsidR="009E79D7" w:rsidRDefault="00E25C9D">
            <w:pPr>
              <w:pStyle w:val="linth-last-child1"/>
              <w:numPr>
                <w:ilvl w:val="0"/>
                <w:numId w:val="12"/>
              </w:numPr>
              <w:pBdr>
                <w:left w:val="none" w:sz="0" w:space="5" w:color="auto"/>
              </w:pBdr>
              <w:spacing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Master Data analyst assisting in cleaning up data within the Accounts Payable module to include obtaining Tax Id's, AR Contacts, and other missing data</w:t>
            </w:r>
          </w:p>
          <w:p w:rsidR="009E79D7" w:rsidRDefault="00E25C9D">
            <w:pPr>
              <w:pStyle w:val="div"/>
              <w:spacing w:line="300" w:lineRule="exact"/>
              <w:rPr>
                <w:rStyle w:val="skn-mlo6parent-containerleft-box"/>
                <w:rFonts w:ascii="Open Sans" w:eastAsia="Open Sans" w:hAnsi="Open Sans" w:cs="Open Sans"/>
                <w:color w:val="050505"/>
                <w:sz w:val="22"/>
                <w:szCs w:val="22"/>
              </w:rPr>
            </w:pPr>
            <w:r>
              <w:rPr>
                <w:rStyle w:val="skn-mlo6parent-containerleft-box"/>
                <w:rFonts w:ascii="Open Sans" w:eastAsia="Open Sans" w:hAnsi="Open Sans" w:cs="Open Sans"/>
                <w:color w:val="050505"/>
                <w:sz w:val="22"/>
                <w:szCs w:val="22"/>
              </w:rPr>
              <w:t> </w:t>
            </w:r>
          </w:p>
          <w:p w:rsidR="009E79D7" w:rsidRDefault="00E25C9D">
            <w:pPr>
              <w:pStyle w:val="skn-mlo6singlecolumnjob-title"/>
              <w:spacing w:line="300" w:lineRule="atLeast"/>
              <w:rPr>
                <w:rStyle w:val="skn-mlo6parent-containerleft-box"/>
                <w:rFonts w:ascii="Open Sans" w:eastAsia="Open Sans" w:hAnsi="Open Sans" w:cs="Open Sans"/>
                <w:b/>
                <w:bCs/>
                <w:sz w:val="22"/>
                <w:szCs w:val="22"/>
              </w:rPr>
            </w:pPr>
            <w:r>
              <w:rPr>
                <w:rStyle w:val="skn-mlo6parent-containerleft-box"/>
                <w:rFonts w:ascii="Open Sans" w:eastAsia="Open Sans" w:hAnsi="Open Sans" w:cs="Open Sans"/>
                <w:b/>
                <w:bCs/>
                <w:sz w:val="22"/>
                <w:szCs w:val="22"/>
              </w:rPr>
              <w:t>Investment Specialist</w:t>
            </w:r>
          </w:p>
          <w:p w:rsidR="009E79D7" w:rsidRDefault="00E25C9D">
            <w:pPr>
              <w:pStyle w:val="skn-mlo6disp-block"/>
              <w:spacing w:line="300" w:lineRule="atLeast"/>
              <w:rPr>
                <w:rStyle w:val="skn-mlo6parent-containerleft-box"/>
                <w:rFonts w:ascii="Open Sans" w:eastAsia="Open Sans" w:hAnsi="Open Sans" w:cs="Open Sans"/>
                <w:color w:val="050505"/>
                <w:sz w:val="22"/>
                <w:szCs w:val="22"/>
              </w:rPr>
            </w:pPr>
            <w:r>
              <w:rPr>
                <w:rStyle w:val="skn-mlo6txt-caps"/>
                <w:rFonts w:ascii="Open Sans" w:eastAsia="Open Sans" w:hAnsi="Open Sans" w:cs="Open Sans"/>
                <w:color w:val="050505"/>
                <w:sz w:val="22"/>
                <w:szCs w:val="22"/>
              </w:rPr>
              <w:t>Dec 2019</w:t>
            </w:r>
            <w:r>
              <w:rPr>
                <w:rStyle w:val="span"/>
                <w:rFonts w:ascii="Open Sans" w:eastAsia="Open Sans" w:hAnsi="Open Sans" w:cs="Open Sans"/>
                <w:color w:val="050505"/>
                <w:sz w:val="22"/>
                <w:szCs w:val="22"/>
              </w:rPr>
              <w:t xml:space="preserve"> - </w:t>
            </w:r>
            <w:r>
              <w:rPr>
                <w:rStyle w:val="skn-mlo6txt-caps"/>
                <w:rFonts w:ascii="Open Sans" w:eastAsia="Open Sans" w:hAnsi="Open Sans" w:cs="Open Sans"/>
                <w:color w:val="050505"/>
                <w:sz w:val="22"/>
                <w:szCs w:val="22"/>
              </w:rPr>
              <w:t>Apr 2021</w:t>
            </w:r>
            <w:r>
              <w:rPr>
                <w:rStyle w:val="span"/>
                <w:rFonts w:ascii="Open Sans" w:eastAsia="Open Sans" w:hAnsi="Open Sans" w:cs="Open Sans"/>
                <w:color w:val="050505"/>
                <w:sz w:val="22"/>
                <w:szCs w:val="22"/>
              </w:rPr>
              <w:t>  |  Victory Capital (Contract), US</w:t>
            </w:r>
          </w:p>
          <w:p w:rsidR="009E79D7" w:rsidRDefault="00E25C9D">
            <w:pPr>
              <w:pStyle w:val="ulli"/>
              <w:numPr>
                <w:ilvl w:val="0"/>
                <w:numId w:val="13"/>
              </w:numPr>
              <w:spacing w:before="240"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Took calls from existing clients, assisted with tax, mutual fund, and general investment questions</w:t>
            </w:r>
          </w:p>
          <w:p w:rsidR="009E79D7" w:rsidRDefault="00E25C9D">
            <w:pPr>
              <w:pStyle w:val="ulli"/>
              <w:numPr>
                <w:ilvl w:val="0"/>
                <w:numId w:val="13"/>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Placed trades for clients within Roth IRA, Traditional Ira, 529, and Coverdell accounts.</w:t>
            </w:r>
          </w:p>
          <w:p w:rsidR="009E79D7" w:rsidRDefault="00E25C9D">
            <w:pPr>
              <w:pStyle w:val="ulli"/>
              <w:numPr>
                <w:ilvl w:val="0"/>
                <w:numId w:val="13"/>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Analyze business operation and worked closely with Accounts Receivable, Accounts Payable, General Ledger, Reconciliation, and Procurement</w:t>
            </w:r>
          </w:p>
          <w:p w:rsidR="009E79D7" w:rsidRDefault="00E25C9D">
            <w:pPr>
              <w:pStyle w:val="linth-last-child1"/>
              <w:numPr>
                <w:ilvl w:val="0"/>
                <w:numId w:val="13"/>
              </w:numPr>
              <w:pBdr>
                <w:left w:val="none" w:sz="0" w:space="5" w:color="auto"/>
              </w:pBdr>
              <w:spacing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Reviewed previous account statements, journal entries, sales orders, purchase orders, invoices and other data.</w:t>
            </w:r>
          </w:p>
          <w:p w:rsidR="009E79D7" w:rsidRDefault="00E25C9D">
            <w:pPr>
              <w:pStyle w:val="div"/>
              <w:spacing w:line="300" w:lineRule="exact"/>
              <w:rPr>
                <w:rStyle w:val="skn-mlo6parent-containerleft-box"/>
                <w:rFonts w:ascii="Open Sans" w:eastAsia="Open Sans" w:hAnsi="Open Sans" w:cs="Open Sans"/>
                <w:color w:val="050505"/>
                <w:sz w:val="22"/>
                <w:szCs w:val="22"/>
              </w:rPr>
            </w:pPr>
            <w:r>
              <w:rPr>
                <w:rStyle w:val="skn-mlo6parent-containerleft-box"/>
                <w:rFonts w:ascii="Open Sans" w:eastAsia="Open Sans" w:hAnsi="Open Sans" w:cs="Open Sans"/>
                <w:color w:val="050505"/>
                <w:sz w:val="22"/>
                <w:szCs w:val="22"/>
              </w:rPr>
              <w:t> </w:t>
            </w:r>
          </w:p>
          <w:p w:rsidR="009E79D7" w:rsidRDefault="00E25C9D">
            <w:pPr>
              <w:pStyle w:val="skn-mlo6singlecolumnjob-title"/>
              <w:spacing w:line="300" w:lineRule="atLeast"/>
              <w:rPr>
                <w:rStyle w:val="skn-mlo6parent-containerleft-box"/>
                <w:rFonts w:ascii="Open Sans" w:eastAsia="Open Sans" w:hAnsi="Open Sans" w:cs="Open Sans"/>
                <w:b/>
                <w:bCs/>
                <w:sz w:val="22"/>
                <w:szCs w:val="22"/>
              </w:rPr>
            </w:pPr>
            <w:r>
              <w:rPr>
                <w:rStyle w:val="skn-mlo6parent-containerleft-box"/>
                <w:rFonts w:ascii="Open Sans" w:eastAsia="Open Sans" w:hAnsi="Open Sans" w:cs="Open Sans"/>
                <w:b/>
                <w:bCs/>
                <w:sz w:val="22"/>
                <w:szCs w:val="22"/>
              </w:rPr>
              <w:t>Oracle EBS Financial Systems Analyst</w:t>
            </w:r>
          </w:p>
          <w:p w:rsidR="009E79D7" w:rsidRDefault="00E25C9D">
            <w:pPr>
              <w:pStyle w:val="skn-mlo6disp-block"/>
              <w:spacing w:line="300" w:lineRule="atLeast"/>
              <w:rPr>
                <w:rStyle w:val="skn-mlo6parent-containerleft-box"/>
                <w:rFonts w:ascii="Open Sans" w:eastAsia="Open Sans" w:hAnsi="Open Sans" w:cs="Open Sans"/>
                <w:color w:val="050505"/>
                <w:sz w:val="22"/>
                <w:szCs w:val="22"/>
              </w:rPr>
            </w:pPr>
            <w:r>
              <w:rPr>
                <w:rStyle w:val="skn-mlo6txt-caps"/>
                <w:rFonts w:ascii="Open Sans" w:eastAsia="Open Sans" w:hAnsi="Open Sans" w:cs="Open Sans"/>
                <w:color w:val="050505"/>
                <w:sz w:val="22"/>
                <w:szCs w:val="22"/>
              </w:rPr>
              <w:t>Mar 2014</w:t>
            </w:r>
            <w:r>
              <w:rPr>
                <w:rStyle w:val="span"/>
                <w:rFonts w:ascii="Open Sans" w:eastAsia="Open Sans" w:hAnsi="Open Sans" w:cs="Open Sans"/>
                <w:color w:val="050505"/>
                <w:sz w:val="22"/>
                <w:szCs w:val="22"/>
              </w:rPr>
              <w:t xml:space="preserve"> - </w:t>
            </w:r>
            <w:r>
              <w:rPr>
                <w:rStyle w:val="skn-mlo6txt-caps"/>
                <w:rFonts w:ascii="Open Sans" w:eastAsia="Open Sans" w:hAnsi="Open Sans" w:cs="Open Sans"/>
                <w:color w:val="050505"/>
                <w:sz w:val="22"/>
                <w:szCs w:val="22"/>
              </w:rPr>
              <w:t>Dec 2019</w:t>
            </w:r>
            <w:r>
              <w:rPr>
                <w:rStyle w:val="span"/>
                <w:rFonts w:ascii="Open Sans" w:eastAsia="Open Sans" w:hAnsi="Open Sans" w:cs="Open Sans"/>
                <w:color w:val="050505"/>
                <w:sz w:val="22"/>
                <w:szCs w:val="22"/>
              </w:rPr>
              <w:t>  |  </w:t>
            </w:r>
            <w:proofErr w:type="spellStart"/>
            <w:r>
              <w:rPr>
                <w:rStyle w:val="span"/>
                <w:rFonts w:ascii="Open Sans" w:eastAsia="Open Sans" w:hAnsi="Open Sans" w:cs="Open Sans"/>
                <w:color w:val="050505"/>
                <w:sz w:val="22"/>
                <w:szCs w:val="22"/>
              </w:rPr>
              <w:t>Acelity</w:t>
            </w:r>
            <w:proofErr w:type="spellEnd"/>
            <w:r>
              <w:rPr>
                <w:rStyle w:val="span"/>
                <w:rFonts w:ascii="Open Sans" w:eastAsia="Open Sans" w:hAnsi="Open Sans" w:cs="Open Sans"/>
                <w:color w:val="050505"/>
                <w:sz w:val="22"/>
                <w:szCs w:val="22"/>
              </w:rPr>
              <w:t>, US</w:t>
            </w:r>
          </w:p>
          <w:p w:rsidR="009E79D7" w:rsidRDefault="00E25C9D">
            <w:pPr>
              <w:pStyle w:val="ulli"/>
              <w:numPr>
                <w:ilvl w:val="0"/>
                <w:numId w:val="14"/>
              </w:numPr>
              <w:spacing w:before="240"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Work closely with Accounts Payable, Accounts Receivable, Finance, Fixed Asset and Procurement staff to support Oracle EBS R12 software</w:t>
            </w:r>
          </w:p>
          <w:p w:rsidR="009E79D7" w:rsidRDefault="00E25C9D">
            <w:pPr>
              <w:pStyle w:val="ulli"/>
              <w:numPr>
                <w:ilvl w:val="0"/>
                <w:numId w:val="14"/>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Global SharePoint administrator for two intranet sites</w:t>
            </w:r>
          </w:p>
          <w:p w:rsidR="009E79D7" w:rsidRDefault="00E25C9D">
            <w:pPr>
              <w:pStyle w:val="ulli"/>
              <w:numPr>
                <w:ilvl w:val="0"/>
                <w:numId w:val="14"/>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Review and analyze business requirements and process configuration, mapping and management</w:t>
            </w:r>
          </w:p>
          <w:p w:rsidR="009E79D7" w:rsidRDefault="00E25C9D">
            <w:pPr>
              <w:pStyle w:val="ulli"/>
              <w:numPr>
                <w:ilvl w:val="0"/>
                <w:numId w:val="14"/>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Knowledge of R2R, P2P, O2C process flows</w:t>
            </w:r>
          </w:p>
          <w:p w:rsidR="009E79D7" w:rsidRDefault="00E25C9D">
            <w:pPr>
              <w:pStyle w:val="ulli"/>
              <w:numPr>
                <w:ilvl w:val="0"/>
                <w:numId w:val="14"/>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Accurately repair, resolve and document system changes and issues</w:t>
            </w:r>
          </w:p>
          <w:p w:rsidR="009E79D7" w:rsidRDefault="00E25C9D">
            <w:pPr>
              <w:pStyle w:val="ulli"/>
              <w:numPr>
                <w:ilvl w:val="0"/>
                <w:numId w:val="14"/>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Document specifications and solutions to satisfy project requirements and assisted in project management on issues identified and required documented testing and approvals</w:t>
            </w:r>
          </w:p>
          <w:p w:rsidR="009E79D7" w:rsidRDefault="00E25C9D">
            <w:pPr>
              <w:pStyle w:val="ulli"/>
              <w:numPr>
                <w:ilvl w:val="0"/>
                <w:numId w:val="14"/>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Provide support to users and work with them to document requirements and test scripts as needed</w:t>
            </w:r>
          </w:p>
          <w:p w:rsidR="009E79D7" w:rsidRDefault="00E25C9D">
            <w:pPr>
              <w:pStyle w:val="ulli"/>
              <w:numPr>
                <w:ilvl w:val="0"/>
                <w:numId w:val="14"/>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Help deploy and implement application projects and enhancements</w:t>
            </w:r>
          </w:p>
          <w:p w:rsidR="009E79D7" w:rsidRDefault="00E25C9D">
            <w:pPr>
              <w:pStyle w:val="ulli"/>
              <w:numPr>
                <w:ilvl w:val="0"/>
                <w:numId w:val="14"/>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Coordinate Oracle service requests and drive them to a final resolution</w:t>
            </w:r>
          </w:p>
          <w:p w:rsidR="009E79D7" w:rsidRDefault="00E25C9D">
            <w:pPr>
              <w:pStyle w:val="linth-last-child1"/>
              <w:numPr>
                <w:ilvl w:val="0"/>
                <w:numId w:val="14"/>
              </w:numPr>
              <w:pBdr>
                <w:left w:val="none" w:sz="0" w:space="5" w:color="auto"/>
              </w:pBdr>
              <w:spacing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Entry level experience in PL/SQL scripts and searches.</w:t>
            </w:r>
          </w:p>
          <w:p w:rsidR="009E79D7" w:rsidRDefault="00E25C9D">
            <w:pPr>
              <w:pStyle w:val="div"/>
              <w:spacing w:line="300" w:lineRule="exact"/>
              <w:rPr>
                <w:rStyle w:val="skn-mlo6parent-containerleft-box"/>
                <w:rFonts w:ascii="Open Sans" w:eastAsia="Open Sans" w:hAnsi="Open Sans" w:cs="Open Sans"/>
                <w:color w:val="050505"/>
                <w:sz w:val="22"/>
                <w:szCs w:val="22"/>
              </w:rPr>
            </w:pPr>
            <w:r>
              <w:rPr>
                <w:rStyle w:val="skn-mlo6parent-containerleft-box"/>
                <w:rFonts w:ascii="Open Sans" w:eastAsia="Open Sans" w:hAnsi="Open Sans" w:cs="Open Sans"/>
                <w:color w:val="050505"/>
                <w:sz w:val="22"/>
                <w:szCs w:val="22"/>
              </w:rPr>
              <w:t> </w:t>
            </w:r>
          </w:p>
          <w:p w:rsidR="009E79D7" w:rsidRDefault="00E25C9D">
            <w:pPr>
              <w:pStyle w:val="skn-mlo6singlecolumnjob-title"/>
              <w:spacing w:line="300" w:lineRule="atLeast"/>
              <w:rPr>
                <w:rStyle w:val="skn-mlo6parent-containerleft-box"/>
                <w:rFonts w:ascii="Open Sans" w:eastAsia="Open Sans" w:hAnsi="Open Sans" w:cs="Open Sans"/>
                <w:b/>
                <w:bCs/>
                <w:sz w:val="22"/>
                <w:szCs w:val="22"/>
              </w:rPr>
            </w:pPr>
            <w:r>
              <w:rPr>
                <w:rStyle w:val="skn-mlo6parent-containerleft-box"/>
                <w:rFonts w:ascii="Open Sans" w:eastAsia="Open Sans" w:hAnsi="Open Sans" w:cs="Open Sans"/>
                <w:b/>
                <w:bCs/>
                <w:sz w:val="22"/>
                <w:szCs w:val="22"/>
              </w:rPr>
              <w:t>Financial/Business Analyst</w:t>
            </w:r>
          </w:p>
          <w:p w:rsidR="009E79D7" w:rsidRDefault="00E25C9D">
            <w:pPr>
              <w:pStyle w:val="skn-mlo6disp-block"/>
              <w:spacing w:line="300" w:lineRule="atLeast"/>
              <w:rPr>
                <w:rStyle w:val="skn-mlo6parent-containerleft-box"/>
                <w:rFonts w:ascii="Open Sans" w:eastAsia="Open Sans" w:hAnsi="Open Sans" w:cs="Open Sans"/>
                <w:color w:val="050505"/>
                <w:sz w:val="22"/>
                <w:szCs w:val="22"/>
              </w:rPr>
            </w:pPr>
            <w:r>
              <w:rPr>
                <w:rStyle w:val="skn-mlo6txt-caps"/>
                <w:rFonts w:ascii="Open Sans" w:eastAsia="Open Sans" w:hAnsi="Open Sans" w:cs="Open Sans"/>
                <w:color w:val="050505"/>
                <w:sz w:val="22"/>
                <w:szCs w:val="22"/>
              </w:rPr>
              <w:t>Oct 2012</w:t>
            </w:r>
            <w:r>
              <w:rPr>
                <w:rStyle w:val="span"/>
                <w:rFonts w:ascii="Open Sans" w:eastAsia="Open Sans" w:hAnsi="Open Sans" w:cs="Open Sans"/>
                <w:color w:val="050505"/>
                <w:sz w:val="22"/>
                <w:szCs w:val="22"/>
              </w:rPr>
              <w:t xml:space="preserve"> - </w:t>
            </w:r>
            <w:r>
              <w:rPr>
                <w:rStyle w:val="skn-mlo6txt-caps"/>
                <w:rFonts w:ascii="Open Sans" w:eastAsia="Open Sans" w:hAnsi="Open Sans" w:cs="Open Sans"/>
                <w:color w:val="050505"/>
                <w:sz w:val="22"/>
                <w:szCs w:val="22"/>
              </w:rPr>
              <w:t>Mar 2014</w:t>
            </w:r>
            <w:r>
              <w:rPr>
                <w:rStyle w:val="span"/>
                <w:rFonts w:ascii="Open Sans" w:eastAsia="Open Sans" w:hAnsi="Open Sans" w:cs="Open Sans"/>
                <w:color w:val="050505"/>
                <w:sz w:val="22"/>
                <w:szCs w:val="22"/>
              </w:rPr>
              <w:t>  |  Rackspace, US</w:t>
            </w:r>
          </w:p>
          <w:p w:rsidR="009E79D7" w:rsidRDefault="00E25C9D">
            <w:pPr>
              <w:pStyle w:val="ulli"/>
              <w:numPr>
                <w:ilvl w:val="0"/>
                <w:numId w:val="15"/>
              </w:numPr>
              <w:spacing w:before="240"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Assisted in the support of the Oracle E-Business Suite solution</w:t>
            </w:r>
          </w:p>
          <w:p w:rsidR="009E79D7" w:rsidRDefault="00E25C9D">
            <w:pPr>
              <w:pStyle w:val="ulli"/>
              <w:numPr>
                <w:ilvl w:val="0"/>
                <w:numId w:val="15"/>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Data mining</w:t>
            </w:r>
          </w:p>
          <w:p w:rsidR="009E79D7" w:rsidRDefault="00E25C9D">
            <w:pPr>
              <w:pStyle w:val="ulli"/>
              <w:numPr>
                <w:ilvl w:val="0"/>
                <w:numId w:val="15"/>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Application configuration</w:t>
            </w:r>
          </w:p>
          <w:p w:rsidR="009E79D7" w:rsidRDefault="00E25C9D">
            <w:pPr>
              <w:pStyle w:val="ulli"/>
              <w:numPr>
                <w:ilvl w:val="0"/>
                <w:numId w:val="15"/>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Issue resolution</w:t>
            </w:r>
          </w:p>
          <w:p w:rsidR="009E79D7" w:rsidRDefault="00E25C9D">
            <w:pPr>
              <w:pStyle w:val="ulli"/>
              <w:numPr>
                <w:ilvl w:val="0"/>
                <w:numId w:val="15"/>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End-user production support for financials implementation and additional new functionality and requirements as required by the business</w:t>
            </w:r>
          </w:p>
          <w:p w:rsidR="009E79D7" w:rsidRDefault="00E25C9D">
            <w:pPr>
              <w:pStyle w:val="ulli"/>
              <w:numPr>
                <w:ilvl w:val="0"/>
                <w:numId w:val="15"/>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Designed, created and implemented a new Oracle-HFM setup request process that included the building of InfoPath forms and SharePoint sites from ground up to include a new approval workflow that is SOX compliant</w:t>
            </w:r>
          </w:p>
          <w:p w:rsidR="009E79D7" w:rsidRDefault="00E25C9D">
            <w:pPr>
              <w:pStyle w:val="ulli"/>
              <w:numPr>
                <w:ilvl w:val="0"/>
                <w:numId w:val="15"/>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Worked in P2P and R2R tracks with some emphasis on FA modules</w:t>
            </w:r>
          </w:p>
          <w:p w:rsidR="009E79D7" w:rsidRDefault="00E25C9D">
            <w:pPr>
              <w:pStyle w:val="ulli"/>
              <w:numPr>
                <w:ilvl w:val="0"/>
                <w:numId w:val="15"/>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Assisted the Fixed Assets team with closing duties for two months to include reconciling Mass Additions and assisting on FA to GL Sub-ledger reconciliation</w:t>
            </w:r>
          </w:p>
          <w:p w:rsidR="009E79D7" w:rsidRDefault="00E25C9D">
            <w:pPr>
              <w:pStyle w:val="linth-last-child1"/>
              <w:numPr>
                <w:ilvl w:val="0"/>
                <w:numId w:val="15"/>
              </w:numPr>
              <w:pBdr>
                <w:left w:val="none" w:sz="0" w:space="5" w:color="auto"/>
              </w:pBdr>
              <w:spacing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Completed a decertification and recertification of over 14 months of financial statement loads into Blackline for a Controller.</w:t>
            </w:r>
          </w:p>
          <w:p w:rsidR="009E79D7" w:rsidRDefault="00E25C9D">
            <w:pPr>
              <w:pStyle w:val="div"/>
              <w:spacing w:line="300" w:lineRule="exact"/>
              <w:rPr>
                <w:rStyle w:val="skn-mlo6parent-containerleft-box"/>
                <w:rFonts w:ascii="Open Sans" w:eastAsia="Open Sans" w:hAnsi="Open Sans" w:cs="Open Sans"/>
                <w:color w:val="050505"/>
                <w:sz w:val="22"/>
                <w:szCs w:val="22"/>
              </w:rPr>
            </w:pPr>
            <w:r>
              <w:rPr>
                <w:rStyle w:val="skn-mlo6parent-containerleft-box"/>
                <w:rFonts w:ascii="Open Sans" w:eastAsia="Open Sans" w:hAnsi="Open Sans" w:cs="Open Sans"/>
                <w:color w:val="050505"/>
                <w:sz w:val="22"/>
                <w:szCs w:val="22"/>
              </w:rPr>
              <w:t> </w:t>
            </w:r>
          </w:p>
          <w:p w:rsidR="009E79D7" w:rsidRDefault="00E25C9D">
            <w:pPr>
              <w:pStyle w:val="skn-mlo6singlecolumnjob-title"/>
              <w:spacing w:line="300" w:lineRule="atLeast"/>
              <w:rPr>
                <w:rStyle w:val="skn-mlo6parent-containerleft-box"/>
                <w:rFonts w:ascii="Open Sans" w:eastAsia="Open Sans" w:hAnsi="Open Sans" w:cs="Open Sans"/>
                <w:b/>
                <w:bCs/>
                <w:sz w:val="22"/>
                <w:szCs w:val="22"/>
              </w:rPr>
            </w:pPr>
            <w:r>
              <w:rPr>
                <w:rStyle w:val="skn-mlo6parent-containerleft-box"/>
                <w:rFonts w:ascii="Open Sans" w:eastAsia="Open Sans" w:hAnsi="Open Sans" w:cs="Open Sans"/>
                <w:b/>
                <w:bCs/>
                <w:sz w:val="22"/>
                <w:szCs w:val="22"/>
              </w:rPr>
              <w:t>Accounts Payable</w:t>
            </w:r>
          </w:p>
          <w:p w:rsidR="009E79D7" w:rsidRDefault="00E25C9D">
            <w:pPr>
              <w:pStyle w:val="skn-mlo6disp-block"/>
              <w:spacing w:line="300" w:lineRule="atLeast"/>
              <w:rPr>
                <w:rStyle w:val="skn-mlo6parent-containerleft-box"/>
                <w:rFonts w:ascii="Open Sans" w:eastAsia="Open Sans" w:hAnsi="Open Sans" w:cs="Open Sans"/>
                <w:color w:val="050505"/>
                <w:sz w:val="22"/>
                <w:szCs w:val="22"/>
              </w:rPr>
            </w:pPr>
            <w:r>
              <w:rPr>
                <w:rStyle w:val="skn-mlo6txt-caps"/>
                <w:rFonts w:ascii="Open Sans" w:eastAsia="Open Sans" w:hAnsi="Open Sans" w:cs="Open Sans"/>
                <w:color w:val="050505"/>
                <w:sz w:val="22"/>
                <w:szCs w:val="22"/>
              </w:rPr>
              <w:t>Oct 2010</w:t>
            </w:r>
            <w:r>
              <w:rPr>
                <w:rStyle w:val="span"/>
                <w:rFonts w:ascii="Open Sans" w:eastAsia="Open Sans" w:hAnsi="Open Sans" w:cs="Open Sans"/>
                <w:color w:val="050505"/>
                <w:sz w:val="22"/>
                <w:szCs w:val="22"/>
              </w:rPr>
              <w:t xml:space="preserve"> - </w:t>
            </w:r>
            <w:r>
              <w:rPr>
                <w:rStyle w:val="skn-mlo6txt-caps"/>
                <w:rFonts w:ascii="Open Sans" w:eastAsia="Open Sans" w:hAnsi="Open Sans" w:cs="Open Sans"/>
                <w:color w:val="050505"/>
                <w:sz w:val="22"/>
                <w:szCs w:val="22"/>
              </w:rPr>
              <w:t>Mar 2012</w:t>
            </w:r>
            <w:r>
              <w:rPr>
                <w:rStyle w:val="span"/>
                <w:rFonts w:ascii="Open Sans" w:eastAsia="Open Sans" w:hAnsi="Open Sans" w:cs="Open Sans"/>
                <w:color w:val="050505"/>
                <w:sz w:val="22"/>
                <w:szCs w:val="22"/>
              </w:rPr>
              <w:t>  |  Frost &amp; Sullivan, US</w:t>
            </w:r>
          </w:p>
          <w:p w:rsidR="009E79D7" w:rsidRDefault="00E25C9D">
            <w:pPr>
              <w:pStyle w:val="ulli"/>
              <w:numPr>
                <w:ilvl w:val="0"/>
                <w:numId w:val="16"/>
              </w:numPr>
              <w:spacing w:before="240"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Received and reviewed invoices from vendors, matched documents, codes and batches, assembled voucher packages for approval by appropriate managers, and processed checks to send to vendors</w:t>
            </w:r>
          </w:p>
          <w:p w:rsidR="009E79D7" w:rsidRDefault="00E25C9D">
            <w:pPr>
              <w:pStyle w:val="ulli"/>
              <w:numPr>
                <w:ilvl w:val="0"/>
                <w:numId w:val="16"/>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Prepared invoicing, costs to proper general ledger accounts, status reporting and closing schedule</w:t>
            </w:r>
          </w:p>
          <w:p w:rsidR="009E79D7" w:rsidRDefault="00E25C9D">
            <w:pPr>
              <w:pStyle w:val="ulli"/>
              <w:numPr>
                <w:ilvl w:val="0"/>
                <w:numId w:val="16"/>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Reconciled outstanding checks via Bank portal</w:t>
            </w:r>
          </w:p>
          <w:p w:rsidR="009E79D7" w:rsidRDefault="00E25C9D">
            <w:pPr>
              <w:pStyle w:val="ulli"/>
              <w:numPr>
                <w:ilvl w:val="0"/>
                <w:numId w:val="16"/>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Responsible for weekly cash flow projections, batch check runs, wire, EFT transfers and corporate payments</w:t>
            </w:r>
          </w:p>
          <w:p w:rsidR="009E79D7" w:rsidRDefault="00E25C9D">
            <w:pPr>
              <w:pStyle w:val="ulli"/>
              <w:numPr>
                <w:ilvl w:val="0"/>
                <w:numId w:val="16"/>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Investigated and resolved discrepancies internally and externally with account postings and credited to proper GL and sub accounts</w:t>
            </w:r>
          </w:p>
          <w:p w:rsidR="009E79D7" w:rsidRDefault="00E25C9D">
            <w:pPr>
              <w:pStyle w:val="ulli"/>
              <w:numPr>
                <w:ilvl w:val="0"/>
                <w:numId w:val="16"/>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Generated a wide variety of data, forms, routine documents and reports to enhance efficiency and standardization internally and externally for operational purposes using Excel spreadsheets, formulas, and software analysis tools</w:t>
            </w:r>
          </w:p>
          <w:p w:rsidR="009E79D7" w:rsidRDefault="00E25C9D">
            <w:pPr>
              <w:pStyle w:val="linth-last-child1"/>
              <w:numPr>
                <w:ilvl w:val="0"/>
                <w:numId w:val="16"/>
              </w:numPr>
              <w:pBdr>
                <w:left w:val="none" w:sz="0" w:space="5" w:color="auto"/>
              </w:pBdr>
              <w:spacing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Properly tracked and documented new Leased Assets accounting for the monthly amortization and depreciation schedules.</w:t>
            </w:r>
          </w:p>
          <w:p w:rsidR="009E79D7" w:rsidRDefault="00E25C9D">
            <w:pPr>
              <w:pStyle w:val="div"/>
              <w:spacing w:line="300" w:lineRule="exact"/>
              <w:rPr>
                <w:rStyle w:val="skn-mlo6parent-containerleft-box"/>
                <w:rFonts w:ascii="Open Sans" w:eastAsia="Open Sans" w:hAnsi="Open Sans" w:cs="Open Sans"/>
                <w:color w:val="050505"/>
                <w:sz w:val="22"/>
                <w:szCs w:val="22"/>
              </w:rPr>
            </w:pPr>
            <w:r>
              <w:rPr>
                <w:rStyle w:val="skn-mlo6parent-containerleft-box"/>
                <w:rFonts w:ascii="Open Sans" w:eastAsia="Open Sans" w:hAnsi="Open Sans" w:cs="Open Sans"/>
                <w:color w:val="050505"/>
                <w:sz w:val="22"/>
                <w:szCs w:val="22"/>
              </w:rPr>
              <w:t> </w:t>
            </w:r>
          </w:p>
          <w:p w:rsidR="009E79D7" w:rsidRDefault="00E25C9D">
            <w:pPr>
              <w:pStyle w:val="skn-mlo6singlecolumnjob-title"/>
              <w:spacing w:line="300" w:lineRule="atLeast"/>
              <w:rPr>
                <w:rStyle w:val="skn-mlo6parent-containerleft-box"/>
                <w:rFonts w:ascii="Open Sans" w:eastAsia="Open Sans" w:hAnsi="Open Sans" w:cs="Open Sans"/>
                <w:b/>
                <w:bCs/>
                <w:sz w:val="22"/>
                <w:szCs w:val="22"/>
              </w:rPr>
            </w:pPr>
            <w:r>
              <w:rPr>
                <w:rStyle w:val="skn-mlo6parent-containerleft-box"/>
                <w:rFonts w:ascii="Open Sans" w:eastAsia="Open Sans" w:hAnsi="Open Sans" w:cs="Open Sans"/>
                <w:b/>
                <w:bCs/>
                <w:sz w:val="22"/>
                <w:szCs w:val="22"/>
              </w:rPr>
              <w:t>Financial Manager</w:t>
            </w:r>
          </w:p>
          <w:p w:rsidR="009E79D7" w:rsidRDefault="00E25C9D">
            <w:pPr>
              <w:pStyle w:val="skn-mlo6disp-block"/>
              <w:spacing w:line="300" w:lineRule="atLeast"/>
              <w:rPr>
                <w:rStyle w:val="skn-mlo6parent-containerleft-box"/>
                <w:rFonts w:ascii="Open Sans" w:eastAsia="Open Sans" w:hAnsi="Open Sans" w:cs="Open Sans"/>
                <w:color w:val="050505"/>
                <w:sz w:val="22"/>
                <w:szCs w:val="22"/>
              </w:rPr>
            </w:pPr>
            <w:r>
              <w:rPr>
                <w:rStyle w:val="skn-mlo6txt-caps"/>
                <w:rFonts w:ascii="Open Sans" w:eastAsia="Open Sans" w:hAnsi="Open Sans" w:cs="Open Sans"/>
                <w:color w:val="050505"/>
                <w:sz w:val="22"/>
                <w:szCs w:val="22"/>
              </w:rPr>
              <w:t>Oct 2008</w:t>
            </w:r>
            <w:r>
              <w:rPr>
                <w:rStyle w:val="span"/>
                <w:rFonts w:ascii="Open Sans" w:eastAsia="Open Sans" w:hAnsi="Open Sans" w:cs="Open Sans"/>
                <w:color w:val="050505"/>
                <w:sz w:val="22"/>
                <w:szCs w:val="22"/>
              </w:rPr>
              <w:t xml:space="preserve"> - </w:t>
            </w:r>
            <w:r>
              <w:rPr>
                <w:rStyle w:val="skn-mlo6txt-caps"/>
                <w:rFonts w:ascii="Open Sans" w:eastAsia="Open Sans" w:hAnsi="Open Sans" w:cs="Open Sans"/>
                <w:color w:val="050505"/>
                <w:sz w:val="22"/>
                <w:szCs w:val="22"/>
              </w:rPr>
              <w:t>Oct 2010</w:t>
            </w:r>
            <w:r>
              <w:rPr>
                <w:rStyle w:val="span"/>
                <w:rFonts w:ascii="Open Sans" w:eastAsia="Open Sans" w:hAnsi="Open Sans" w:cs="Open Sans"/>
                <w:color w:val="050505"/>
                <w:sz w:val="22"/>
                <w:szCs w:val="22"/>
              </w:rPr>
              <w:t>  |  NERD Beverage Corporation, US</w:t>
            </w:r>
          </w:p>
          <w:p w:rsidR="009E79D7" w:rsidRDefault="00E25C9D">
            <w:pPr>
              <w:pStyle w:val="ulli"/>
              <w:numPr>
                <w:ilvl w:val="0"/>
                <w:numId w:val="17"/>
              </w:numPr>
              <w:spacing w:before="240"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As the only finance person in the company, I owned and was responsible for financial statement preparation and data analysis to include all budgeting, forecasting, financial statement analysis, P+L trends, outlined revenue and expense variances to various metrics (plan, prior year, and outlook)</w:t>
            </w:r>
          </w:p>
          <w:p w:rsidR="009E79D7" w:rsidRDefault="00E25C9D">
            <w:pPr>
              <w:pStyle w:val="ulli"/>
              <w:numPr>
                <w:ilvl w:val="0"/>
                <w:numId w:val="17"/>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Designed, created, and implemented new accounting system QuickBooks Pro</w:t>
            </w:r>
          </w:p>
          <w:p w:rsidR="009E79D7" w:rsidRDefault="00E25C9D">
            <w:pPr>
              <w:pStyle w:val="ulli"/>
              <w:numPr>
                <w:ilvl w:val="0"/>
                <w:numId w:val="17"/>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Drove revenue increases from $13k a month to almost $400k a month over 18 months' time frame using contribution margins, common size analysis and other quantitative analysis</w:t>
            </w:r>
          </w:p>
          <w:p w:rsidR="009E79D7" w:rsidRDefault="00E25C9D">
            <w:pPr>
              <w:pStyle w:val="ulli"/>
              <w:numPr>
                <w:ilvl w:val="0"/>
                <w:numId w:val="17"/>
              </w:numPr>
              <w:spacing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Provided detailed monthly financial presentation to the board of directors</w:t>
            </w:r>
          </w:p>
          <w:p w:rsidR="009E79D7" w:rsidRDefault="00E25C9D">
            <w:pPr>
              <w:pStyle w:val="linth-last-child1"/>
              <w:numPr>
                <w:ilvl w:val="0"/>
                <w:numId w:val="17"/>
              </w:numPr>
              <w:pBdr>
                <w:left w:val="none" w:sz="0" w:space="5" w:color="auto"/>
              </w:pBdr>
              <w:spacing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Was responsible for all AR/AP/HR duties to include check runs, reconciliations via bank statements.</w:t>
            </w:r>
          </w:p>
          <w:p w:rsidR="009E79D7" w:rsidRDefault="00E25C9D">
            <w:pPr>
              <w:pStyle w:val="div"/>
              <w:spacing w:line="300" w:lineRule="exact"/>
              <w:rPr>
                <w:rStyle w:val="skn-mlo6parent-containerleft-box"/>
                <w:rFonts w:ascii="Open Sans" w:eastAsia="Open Sans" w:hAnsi="Open Sans" w:cs="Open Sans"/>
                <w:color w:val="050505"/>
                <w:sz w:val="22"/>
                <w:szCs w:val="22"/>
              </w:rPr>
            </w:pPr>
            <w:r>
              <w:rPr>
                <w:rStyle w:val="skn-mlo6parent-containerleft-box"/>
                <w:rFonts w:ascii="Open Sans" w:eastAsia="Open Sans" w:hAnsi="Open Sans" w:cs="Open Sans"/>
                <w:color w:val="050505"/>
                <w:sz w:val="22"/>
                <w:szCs w:val="22"/>
              </w:rPr>
              <w:t> </w:t>
            </w:r>
          </w:p>
          <w:p w:rsidR="009E79D7" w:rsidRDefault="00E25C9D">
            <w:pPr>
              <w:pStyle w:val="skn-mlo6singlecolumnjob-title"/>
              <w:spacing w:line="300" w:lineRule="atLeast"/>
              <w:rPr>
                <w:rStyle w:val="skn-mlo6parent-containerleft-box"/>
                <w:rFonts w:ascii="Open Sans" w:eastAsia="Open Sans" w:hAnsi="Open Sans" w:cs="Open Sans"/>
                <w:b/>
                <w:bCs/>
                <w:sz w:val="22"/>
                <w:szCs w:val="22"/>
              </w:rPr>
            </w:pPr>
            <w:r>
              <w:rPr>
                <w:rStyle w:val="skn-mlo6parent-containerleft-box"/>
                <w:rFonts w:ascii="Open Sans" w:eastAsia="Open Sans" w:hAnsi="Open Sans" w:cs="Open Sans"/>
                <w:b/>
                <w:bCs/>
                <w:sz w:val="22"/>
                <w:szCs w:val="22"/>
              </w:rPr>
              <w:t>High Net Worth Financial Advisor</w:t>
            </w:r>
          </w:p>
          <w:p w:rsidR="009E79D7" w:rsidRDefault="00E25C9D">
            <w:pPr>
              <w:pStyle w:val="skn-mlo6disp-block"/>
              <w:spacing w:line="300" w:lineRule="atLeast"/>
              <w:rPr>
                <w:rStyle w:val="skn-mlo6parent-containerleft-box"/>
                <w:rFonts w:ascii="Open Sans" w:eastAsia="Open Sans" w:hAnsi="Open Sans" w:cs="Open Sans"/>
                <w:color w:val="050505"/>
                <w:sz w:val="22"/>
                <w:szCs w:val="22"/>
              </w:rPr>
            </w:pPr>
            <w:r>
              <w:rPr>
                <w:rStyle w:val="skn-mlo6txt-caps"/>
                <w:rFonts w:ascii="Open Sans" w:eastAsia="Open Sans" w:hAnsi="Open Sans" w:cs="Open Sans"/>
                <w:color w:val="050505"/>
                <w:sz w:val="22"/>
                <w:szCs w:val="22"/>
              </w:rPr>
              <w:t>Oct 1999</w:t>
            </w:r>
            <w:r>
              <w:rPr>
                <w:rStyle w:val="span"/>
                <w:rFonts w:ascii="Open Sans" w:eastAsia="Open Sans" w:hAnsi="Open Sans" w:cs="Open Sans"/>
                <w:color w:val="050505"/>
                <w:sz w:val="22"/>
                <w:szCs w:val="22"/>
              </w:rPr>
              <w:t xml:space="preserve"> - </w:t>
            </w:r>
            <w:r>
              <w:rPr>
                <w:rStyle w:val="skn-mlo6txt-caps"/>
                <w:rFonts w:ascii="Open Sans" w:eastAsia="Open Sans" w:hAnsi="Open Sans" w:cs="Open Sans"/>
                <w:color w:val="050505"/>
                <w:sz w:val="22"/>
                <w:szCs w:val="22"/>
              </w:rPr>
              <w:t>May 2008</w:t>
            </w:r>
            <w:r>
              <w:rPr>
                <w:rStyle w:val="span"/>
                <w:rFonts w:ascii="Open Sans" w:eastAsia="Open Sans" w:hAnsi="Open Sans" w:cs="Open Sans"/>
                <w:color w:val="050505"/>
                <w:sz w:val="22"/>
                <w:szCs w:val="22"/>
              </w:rPr>
              <w:t>  |  USAA Investment Management Company</w:t>
            </w:r>
            <w:r>
              <w:rPr>
                <w:rStyle w:val="skn-mlo6parent-containerleft-box"/>
                <w:rFonts w:ascii="Open Sans" w:eastAsia="Open Sans" w:hAnsi="Open Sans" w:cs="Open Sans"/>
                <w:color w:val="050505"/>
                <w:sz w:val="22"/>
                <w:szCs w:val="22"/>
              </w:rPr>
              <w:t xml:space="preserve"> </w:t>
            </w:r>
          </w:p>
          <w:p w:rsidR="009E79D7" w:rsidRDefault="00E25C9D">
            <w:pPr>
              <w:pStyle w:val="ulli"/>
              <w:numPr>
                <w:ilvl w:val="0"/>
                <w:numId w:val="18"/>
              </w:numPr>
              <w:spacing w:before="240" w:after="100"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Identified financial needs of customers through effective questioning and listening techniques.</w:t>
            </w:r>
          </w:p>
          <w:p w:rsidR="009E79D7" w:rsidRDefault="00E25C9D">
            <w:pPr>
              <w:pStyle w:val="linth-last-child1"/>
              <w:numPr>
                <w:ilvl w:val="0"/>
                <w:numId w:val="18"/>
              </w:numPr>
              <w:pBdr>
                <w:left w:val="none" w:sz="0" w:space="5" w:color="auto"/>
              </w:pBdr>
              <w:spacing w:line="280" w:lineRule="atLeast"/>
              <w:ind w:left="560" w:hanging="292"/>
              <w:rPr>
                <w:rStyle w:val="span"/>
                <w:rFonts w:ascii="Open Sans" w:eastAsia="Open Sans" w:hAnsi="Open Sans" w:cs="Open Sans"/>
                <w:color w:val="B4B4B4"/>
                <w:sz w:val="20"/>
                <w:szCs w:val="20"/>
              </w:rPr>
            </w:pPr>
            <w:r>
              <w:rPr>
                <w:rStyle w:val="span"/>
                <w:rFonts w:ascii="Open Sans" w:eastAsia="Open Sans" w:hAnsi="Open Sans" w:cs="Open Sans"/>
                <w:color w:val="050505"/>
                <w:sz w:val="20"/>
                <w:szCs w:val="20"/>
              </w:rPr>
              <w:t>Evaluated clients' current financial position, including income, expenditure, insurance coverage, tax status and investments.</w:t>
            </w:r>
          </w:p>
          <w:p w:rsidR="009E79D7" w:rsidRDefault="00E25C9D">
            <w:pPr>
              <w:pStyle w:val="div"/>
              <w:spacing w:line="500" w:lineRule="exact"/>
              <w:rPr>
                <w:rStyle w:val="skn-mlo6parent-containerleft-box"/>
                <w:rFonts w:ascii="Open Sans" w:eastAsia="Open Sans" w:hAnsi="Open Sans" w:cs="Open Sans"/>
                <w:color w:val="050505"/>
                <w:sz w:val="22"/>
                <w:szCs w:val="22"/>
              </w:rPr>
            </w:pPr>
            <w:r>
              <w:rPr>
                <w:rStyle w:val="skn-mlo6parent-containerleft-box"/>
                <w:rFonts w:ascii="Open Sans" w:eastAsia="Open Sans" w:hAnsi="Open Sans" w:cs="Open Sans"/>
                <w:color w:val="050505"/>
                <w:sz w:val="22"/>
                <w:szCs w:val="22"/>
              </w:rPr>
              <w:t> </w:t>
            </w:r>
          </w:p>
          <w:p w:rsidR="009E79D7" w:rsidRDefault="00E25C9D">
            <w:pPr>
              <w:pStyle w:val="skn-mlo6sectiontitle"/>
              <w:spacing w:after="300"/>
              <w:rPr>
                <w:rStyle w:val="skn-mlo6parent-containerleft-box"/>
                <w:color w:val="050505"/>
              </w:rPr>
            </w:pPr>
            <w:r>
              <w:rPr>
                <w:rStyle w:val="skn-mlo6parent-containerleft-box"/>
                <w:color w:val="050505"/>
              </w:rPr>
              <w:t>Education</w:t>
            </w:r>
          </w:p>
          <w:p w:rsidR="009E79D7" w:rsidRDefault="00E25C9D">
            <w:pPr>
              <w:pStyle w:val="left-boxsectionparagraphfirstparagraphparagraph-spacing-para"/>
              <w:spacing w:line="280" w:lineRule="atLeast"/>
              <w:rPr>
                <w:rStyle w:val="skn-mlo6parent-containerleft-box"/>
                <w:rFonts w:ascii="Open Sans" w:eastAsia="Open Sans" w:hAnsi="Open Sans" w:cs="Open Sans"/>
                <w:color w:val="050505"/>
                <w:sz w:val="22"/>
                <w:szCs w:val="22"/>
              </w:rPr>
            </w:pPr>
            <w:r>
              <w:rPr>
                <w:rStyle w:val="skn-mlo6parent-containerleft-box"/>
                <w:rFonts w:ascii="Open Sans" w:eastAsia="Open Sans" w:hAnsi="Open Sans" w:cs="Open Sans"/>
                <w:color w:val="050505"/>
                <w:sz w:val="22"/>
                <w:szCs w:val="22"/>
              </w:rPr>
              <w:t> </w:t>
            </w:r>
          </w:p>
          <w:p w:rsidR="009E79D7" w:rsidRDefault="00E25C9D">
            <w:pPr>
              <w:pStyle w:val="skn-mlo6disp-block"/>
              <w:spacing w:line="300" w:lineRule="atLeast"/>
              <w:rPr>
                <w:rStyle w:val="skn-mlo6parent-containerleft-box"/>
                <w:rFonts w:ascii="Open Sans" w:eastAsia="Open Sans" w:hAnsi="Open Sans" w:cs="Open Sans"/>
                <w:color w:val="050505"/>
                <w:sz w:val="22"/>
                <w:szCs w:val="22"/>
              </w:rPr>
            </w:pPr>
            <w:r>
              <w:rPr>
                <w:rStyle w:val="span"/>
                <w:rFonts w:ascii="Open Sans" w:eastAsia="Open Sans" w:hAnsi="Open Sans" w:cs="Open Sans"/>
                <w:b/>
                <w:bCs/>
                <w:color w:val="335776"/>
                <w:sz w:val="22"/>
                <w:szCs w:val="22"/>
              </w:rPr>
              <w:t>Master's Degree</w:t>
            </w:r>
            <w:r>
              <w:rPr>
                <w:rStyle w:val="skn-mlo6txt-bold"/>
                <w:rFonts w:ascii="Open Sans" w:eastAsia="Open Sans" w:hAnsi="Open Sans" w:cs="Open Sans"/>
                <w:color w:val="335776"/>
                <w:sz w:val="22"/>
                <w:szCs w:val="22"/>
              </w:rPr>
              <w:t xml:space="preserve"> </w:t>
            </w:r>
            <w:r>
              <w:rPr>
                <w:rStyle w:val="span"/>
                <w:rFonts w:ascii="Open Sans" w:eastAsia="Open Sans" w:hAnsi="Open Sans" w:cs="Open Sans"/>
                <w:b/>
                <w:bCs/>
                <w:color w:val="335776"/>
                <w:sz w:val="22"/>
                <w:szCs w:val="22"/>
              </w:rPr>
              <w:t>in</w:t>
            </w:r>
            <w:r>
              <w:rPr>
                <w:rStyle w:val="skn-mlo6txt-bold"/>
                <w:rFonts w:ascii="Open Sans" w:eastAsia="Open Sans" w:hAnsi="Open Sans" w:cs="Open Sans"/>
                <w:color w:val="335776"/>
                <w:sz w:val="22"/>
                <w:szCs w:val="22"/>
              </w:rPr>
              <w:t xml:space="preserve"> </w:t>
            </w:r>
            <w:r>
              <w:rPr>
                <w:rStyle w:val="span"/>
                <w:rFonts w:ascii="Open Sans" w:eastAsia="Open Sans" w:hAnsi="Open Sans" w:cs="Open Sans"/>
                <w:b/>
                <w:bCs/>
                <w:color w:val="335776"/>
                <w:sz w:val="22"/>
                <w:szCs w:val="22"/>
              </w:rPr>
              <w:t>Finance</w:t>
            </w:r>
            <w:r>
              <w:rPr>
                <w:rStyle w:val="skn-mlo6txt-bold"/>
                <w:rFonts w:ascii="Open Sans" w:eastAsia="Open Sans" w:hAnsi="Open Sans" w:cs="Open Sans"/>
                <w:color w:val="335776"/>
                <w:sz w:val="22"/>
                <w:szCs w:val="22"/>
              </w:rPr>
              <w:t xml:space="preserve"> </w:t>
            </w:r>
          </w:p>
          <w:p w:rsidR="009E79D7" w:rsidRDefault="00E25C9D">
            <w:pPr>
              <w:pStyle w:val="skn-mlo6disp-block"/>
              <w:spacing w:line="300" w:lineRule="atLeast"/>
              <w:rPr>
                <w:rStyle w:val="skn-mlo6parent-containerleft-box"/>
                <w:rFonts w:ascii="Open Sans" w:eastAsia="Open Sans" w:hAnsi="Open Sans" w:cs="Open Sans"/>
                <w:color w:val="050505"/>
                <w:sz w:val="22"/>
                <w:szCs w:val="22"/>
              </w:rPr>
            </w:pPr>
            <w:r>
              <w:rPr>
                <w:rStyle w:val="skn-mlo6txt-caps"/>
                <w:rFonts w:ascii="Open Sans" w:eastAsia="Open Sans" w:hAnsi="Open Sans" w:cs="Open Sans"/>
                <w:color w:val="050505"/>
                <w:sz w:val="22"/>
                <w:szCs w:val="22"/>
              </w:rPr>
              <w:t>May 2015</w:t>
            </w:r>
            <w:r>
              <w:rPr>
                <w:rStyle w:val="span"/>
                <w:rFonts w:ascii="Open Sans" w:eastAsia="Open Sans" w:hAnsi="Open Sans" w:cs="Open Sans"/>
                <w:color w:val="050505"/>
                <w:sz w:val="22"/>
                <w:szCs w:val="22"/>
              </w:rPr>
              <w:t>  |  Creighton University</w:t>
            </w:r>
          </w:p>
          <w:p w:rsidR="009E79D7" w:rsidRDefault="00E25C9D">
            <w:pPr>
              <w:pStyle w:val="div"/>
              <w:spacing w:line="300" w:lineRule="exact"/>
              <w:rPr>
                <w:rStyle w:val="skn-mlo6parent-containerleft-box"/>
                <w:rFonts w:ascii="Open Sans" w:eastAsia="Open Sans" w:hAnsi="Open Sans" w:cs="Open Sans"/>
                <w:color w:val="050505"/>
                <w:sz w:val="22"/>
                <w:szCs w:val="22"/>
              </w:rPr>
            </w:pPr>
            <w:r>
              <w:rPr>
                <w:rStyle w:val="skn-mlo6parent-containerleft-box"/>
                <w:rFonts w:ascii="Open Sans" w:eastAsia="Open Sans" w:hAnsi="Open Sans" w:cs="Open Sans"/>
                <w:color w:val="050505"/>
                <w:sz w:val="22"/>
                <w:szCs w:val="22"/>
              </w:rPr>
              <w:t> </w:t>
            </w:r>
          </w:p>
          <w:p w:rsidR="009E79D7" w:rsidRDefault="00E25C9D">
            <w:pPr>
              <w:pStyle w:val="skn-mlo6disp-block"/>
              <w:spacing w:line="300" w:lineRule="atLeast"/>
              <w:rPr>
                <w:rStyle w:val="skn-mlo6parent-containerleft-box"/>
                <w:rFonts w:ascii="Open Sans" w:eastAsia="Open Sans" w:hAnsi="Open Sans" w:cs="Open Sans"/>
                <w:color w:val="050505"/>
                <w:sz w:val="22"/>
                <w:szCs w:val="22"/>
              </w:rPr>
            </w:pPr>
            <w:r>
              <w:rPr>
                <w:rStyle w:val="span"/>
                <w:rFonts w:ascii="Open Sans" w:eastAsia="Open Sans" w:hAnsi="Open Sans" w:cs="Open Sans"/>
                <w:b/>
                <w:bCs/>
                <w:color w:val="335776"/>
                <w:sz w:val="22"/>
                <w:szCs w:val="22"/>
              </w:rPr>
              <w:t>Bachelor's Degree</w:t>
            </w:r>
            <w:r>
              <w:rPr>
                <w:rStyle w:val="skn-mlo6txt-bold"/>
                <w:rFonts w:ascii="Open Sans" w:eastAsia="Open Sans" w:hAnsi="Open Sans" w:cs="Open Sans"/>
                <w:color w:val="335776"/>
                <w:sz w:val="22"/>
                <w:szCs w:val="22"/>
              </w:rPr>
              <w:t xml:space="preserve"> </w:t>
            </w:r>
            <w:r>
              <w:rPr>
                <w:rStyle w:val="span"/>
                <w:rFonts w:ascii="Open Sans" w:eastAsia="Open Sans" w:hAnsi="Open Sans" w:cs="Open Sans"/>
                <w:b/>
                <w:bCs/>
                <w:color w:val="335776"/>
                <w:sz w:val="22"/>
                <w:szCs w:val="22"/>
              </w:rPr>
              <w:t>in</w:t>
            </w:r>
            <w:r>
              <w:rPr>
                <w:rStyle w:val="skn-mlo6txt-bold"/>
                <w:rFonts w:ascii="Open Sans" w:eastAsia="Open Sans" w:hAnsi="Open Sans" w:cs="Open Sans"/>
                <w:color w:val="335776"/>
                <w:sz w:val="22"/>
                <w:szCs w:val="22"/>
              </w:rPr>
              <w:t xml:space="preserve"> </w:t>
            </w:r>
            <w:r>
              <w:rPr>
                <w:rStyle w:val="span"/>
                <w:rFonts w:ascii="Open Sans" w:eastAsia="Open Sans" w:hAnsi="Open Sans" w:cs="Open Sans"/>
                <w:b/>
                <w:bCs/>
                <w:color w:val="335776"/>
                <w:sz w:val="22"/>
                <w:szCs w:val="22"/>
              </w:rPr>
              <w:t>Accounting</w:t>
            </w:r>
            <w:r>
              <w:rPr>
                <w:rStyle w:val="skn-mlo6txt-bold"/>
                <w:rFonts w:ascii="Open Sans" w:eastAsia="Open Sans" w:hAnsi="Open Sans" w:cs="Open Sans"/>
                <w:color w:val="335776"/>
                <w:sz w:val="22"/>
                <w:szCs w:val="22"/>
              </w:rPr>
              <w:t xml:space="preserve"> </w:t>
            </w:r>
          </w:p>
          <w:p w:rsidR="009E79D7" w:rsidRDefault="00E25C9D">
            <w:pPr>
              <w:pStyle w:val="skn-mlo6disp-block"/>
              <w:spacing w:line="300" w:lineRule="atLeast"/>
              <w:rPr>
                <w:rStyle w:val="skn-mlo6parent-containerleft-box"/>
                <w:rFonts w:ascii="Open Sans" w:eastAsia="Open Sans" w:hAnsi="Open Sans" w:cs="Open Sans"/>
                <w:color w:val="050505"/>
                <w:sz w:val="22"/>
                <w:szCs w:val="22"/>
              </w:rPr>
            </w:pPr>
            <w:r>
              <w:rPr>
                <w:rStyle w:val="skn-mlo6txt-caps"/>
                <w:rFonts w:ascii="Open Sans" w:eastAsia="Open Sans" w:hAnsi="Open Sans" w:cs="Open Sans"/>
                <w:color w:val="050505"/>
                <w:sz w:val="22"/>
                <w:szCs w:val="22"/>
              </w:rPr>
              <w:t>May 2004</w:t>
            </w:r>
            <w:r>
              <w:rPr>
                <w:rStyle w:val="span"/>
                <w:rFonts w:ascii="Open Sans" w:eastAsia="Open Sans" w:hAnsi="Open Sans" w:cs="Open Sans"/>
                <w:color w:val="050505"/>
                <w:sz w:val="22"/>
                <w:szCs w:val="22"/>
              </w:rPr>
              <w:t>  |  University of Phoenix</w:t>
            </w:r>
          </w:p>
          <w:p w:rsidR="009E79D7" w:rsidRDefault="00E25C9D">
            <w:pPr>
              <w:pStyle w:val="div"/>
              <w:spacing w:line="300" w:lineRule="exact"/>
              <w:rPr>
                <w:rStyle w:val="skn-mlo6parent-containerleft-box"/>
                <w:rFonts w:ascii="Open Sans" w:eastAsia="Open Sans" w:hAnsi="Open Sans" w:cs="Open Sans"/>
                <w:color w:val="050505"/>
                <w:sz w:val="22"/>
                <w:szCs w:val="22"/>
              </w:rPr>
            </w:pPr>
            <w:r>
              <w:rPr>
                <w:rStyle w:val="skn-mlo6parent-containerleft-box"/>
                <w:rFonts w:ascii="Open Sans" w:eastAsia="Open Sans" w:hAnsi="Open Sans" w:cs="Open Sans"/>
                <w:color w:val="050505"/>
                <w:sz w:val="22"/>
                <w:szCs w:val="22"/>
              </w:rPr>
              <w:t> </w:t>
            </w:r>
          </w:p>
          <w:p w:rsidR="009E79D7" w:rsidRDefault="00E25C9D">
            <w:pPr>
              <w:pStyle w:val="skn-mlo6disp-block"/>
              <w:spacing w:line="300" w:lineRule="atLeast"/>
              <w:rPr>
                <w:rStyle w:val="skn-mlo6parent-containerleft-box"/>
                <w:rFonts w:ascii="Open Sans" w:eastAsia="Open Sans" w:hAnsi="Open Sans" w:cs="Open Sans"/>
                <w:color w:val="050505"/>
                <w:sz w:val="22"/>
                <w:szCs w:val="22"/>
              </w:rPr>
            </w:pPr>
            <w:r>
              <w:rPr>
                <w:rStyle w:val="span"/>
                <w:rFonts w:ascii="Open Sans" w:eastAsia="Open Sans" w:hAnsi="Open Sans" w:cs="Open Sans"/>
                <w:b/>
                <w:bCs/>
                <w:color w:val="335776"/>
                <w:sz w:val="22"/>
                <w:szCs w:val="22"/>
              </w:rPr>
              <w:t>High School Diploma</w:t>
            </w:r>
            <w:r>
              <w:rPr>
                <w:rStyle w:val="skn-mlo6txt-bold"/>
                <w:rFonts w:ascii="Open Sans" w:eastAsia="Open Sans" w:hAnsi="Open Sans" w:cs="Open Sans"/>
                <w:color w:val="335776"/>
                <w:sz w:val="22"/>
                <w:szCs w:val="22"/>
              </w:rPr>
              <w:t xml:space="preserve"> </w:t>
            </w:r>
          </w:p>
          <w:p w:rsidR="009E79D7" w:rsidRDefault="00E25C9D">
            <w:pPr>
              <w:pStyle w:val="skn-mlo6disp-block"/>
              <w:spacing w:line="300" w:lineRule="atLeast"/>
              <w:rPr>
                <w:rStyle w:val="skn-mlo6parent-containerleft-box"/>
                <w:rFonts w:ascii="Open Sans" w:eastAsia="Open Sans" w:hAnsi="Open Sans" w:cs="Open Sans"/>
                <w:color w:val="050505"/>
                <w:sz w:val="22"/>
                <w:szCs w:val="22"/>
              </w:rPr>
            </w:pPr>
            <w:r>
              <w:rPr>
                <w:rStyle w:val="skn-mlo6txt-caps"/>
                <w:rFonts w:ascii="Open Sans" w:eastAsia="Open Sans" w:hAnsi="Open Sans" w:cs="Open Sans"/>
                <w:color w:val="050505"/>
                <w:sz w:val="22"/>
                <w:szCs w:val="22"/>
              </w:rPr>
              <w:t>May 1994</w:t>
            </w:r>
            <w:r>
              <w:rPr>
                <w:rStyle w:val="span"/>
                <w:rFonts w:ascii="Open Sans" w:eastAsia="Open Sans" w:hAnsi="Open Sans" w:cs="Open Sans"/>
                <w:color w:val="050505"/>
                <w:sz w:val="22"/>
                <w:szCs w:val="22"/>
              </w:rPr>
              <w:t>  |  Churchill High School</w:t>
            </w:r>
          </w:p>
          <w:p w:rsidR="009E79D7" w:rsidRDefault="009E79D7">
            <w:pPr>
              <w:pStyle w:val="skn-mlo6parent-containersinglecolumn"/>
              <w:spacing w:line="280" w:lineRule="atLeast"/>
              <w:rPr>
                <w:rStyle w:val="skn-mlo6parent-containerleft-box"/>
                <w:rFonts w:ascii="Open Sans" w:eastAsia="Open Sans" w:hAnsi="Open Sans" w:cs="Open Sans"/>
                <w:color w:val="050505"/>
                <w:sz w:val="22"/>
                <w:szCs w:val="22"/>
              </w:rPr>
            </w:pPr>
          </w:p>
        </w:tc>
        <w:tc>
          <w:tcPr>
            <w:tcW w:w="380" w:type="dxa"/>
            <w:tcMar>
              <w:top w:w="0" w:type="dxa"/>
              <w:left w:w="0" w:type="dxa"/>
              <w:bottom w:w="0" w:type="dxa"/>
              <w:right w:w="0" w:type="dxa"/>
            </w:tcMar>
            <w:vAlign w:val="bottom"/>
            <w:hideMark/>
          </w:tcPr>
          <w:p w:rsidR="009E79D7" w:rsidRDefault="009E79D7">
            <w:pPr>
              <w:pStyle w:val="skn-mlo6parent-containersinglecolumn"/>
              <w:spacing w:line="280" w:lineRule="atLeast"/>
              <w:rPr>
                <w:rStyle w:val="skn-mlo6parent-containerleft-box"/>
                <w:rFonts w:ascii="Open Sans" w:eastAsia="Open Sans" w:hAnsi="Open Sans" w:cs="Open Sans"/>
                <w:color w:val="050505"/>
                <w:sz w:val="22"/>
                <w:szCs w:val="22"/>
              </w:rPr>
            </w:pPr>
          </w:p>
        </w:tc>
      </w:tr>
    </w:tbl>
    <w:p w:rsidR="009E79D7" w:rsidRDefault="009E79D7">
      <w:pPr>
        <w:rPr>
          <w:vanish/>
        </w:rPr>
      </w:pPr>
    </w:p>
    <w:tbl>
      <w:tblPr>
        <w:tblStyle w:val="skn-mlo6bottom-section"/>
        <w:tblW w:w="0" w:type="auto"/>
        <w:tblCellSpacing w:w="0" w:type="dxa"/>
        <w:tblLayout w:type="fixed"/>
        <w:tblCellMar>
          <w:left w:w="0" w:type="dxa"/>
          <w:right w:w="0" w:type="dxa"/>
        </w:tblCellMar>
        <w:tblLook w:val="05E0" w:firstRow="1" w:lastRow="1" w:firstColumn="1" w:lastColumn="1" w:noHBand="0" w:noVBand="1"/>
      </w:tblPr>
      <w:tblGrid>
        <w:gridCol w:w="380"/>
        <w:gridCol w:w="11480"/>
        <w:gridCol w:w="380"/>
      </w:tblGrid>
      <w:tr w:rsidR="009E79D7">
        <w:trPr>
          <w:tblCellSpacing w:w="0" w:type="dxa"/>
        </w:trPr>
        <w:tc>
          <w:tcPr>
            <w:tcW w:w="380" w:type="dxa"/>
            <w:tcMar>
              <w:top w:w="0" w:type="dxa"/>
              <w:left w:w="0" w:type="dxa"/>
              <w:bottom w:w="0" w:type="dxa"/>
              <w:right w:w="0" w:type="dxa"/>
            </w:tcMar>
            <w:vAlign w:val="bottom"/>
            <w:hideMark/>
          </w:tcPr>
          <w:p w:rsidR="009E79D7" w:rsidRDefault="009E79D7">
            <w:pPr>
              <w:pStyle w:val="skn-mlo6bottom-sectionleftpaddingcellParagraph"/>
              <w:spacing w:line="280" w:lineRule="atLeast"/>
              <w:textAlignment w:val="auto"/>
              <w:rPr>
                <w:rStyle w:val="skn-mlo6bottom-sectionleftpaddingcell"/>
                <w:rFonts w:ascii="Open Sans" w:eastAsia="Open Sans" w:hAnsi="Open Sans" w:cs="Open Sans"/>
                <w:color w:val="050505"/>
                <w:sz w:val="22"/>
                <w:szCs w:val="22"/>
              </w:rPr>
            </w:pPr>
          </w:p>
        </w:tc>
        <w:tc>
          <w:tcPr>
            <w:tcW w:w="11480" w:type="dxa"/>
            <w:tcMar>
              <w:top w:w="0" w:type="dxa"/>
              <w:left w:w="0" w:type="dxa"/>
              <w:bottom w:w="0" w:type="dxa"/>
              <w:right w:w="0" w:type="dxa"/>
            </w:tcMar>
            <w:hideMark/>
          </w:tcPr>
          <w:p w:rsidR="009E79D7" w:rsidRDefault="009E79D7">
            <w:pPr>
              <w:pStyle w:val="skn-mlo6bottom-sectionleftpaddingcellParagraph"/>
              <w:spacing w:line="280" w:lineRule="atLeast"/>
              <w:textAlignment w:val="auto"/>
              <w:rPr>
                <w:rStyle w:val="skn-mlo6bottom-sectionleftpaddingcell"/>
                <w:rFonts w:ascii="Open Sans" w:eastAsia="Open Sans" w:hAnsi="Open Sans" w:cs="Open Sans"/>
                <w:color w:val="050505"/>
                <w:sz w:val="22"/>
                <w:szCs w:val="22"/>
              </w:rPr>
            </w:pPr>
          </w:p>
        </w:tc>
        <w:tc>
          <w:tcPr>
            <w:tcW w:w="380" w:type="dxa"/>
            <w:tcMar>
              <w:top w:w="0" w:type="dxa"/>
              <w:left w:w="0" w:type="dxa"/>
              <w:bottom w:w="0" w:type="dxa"/>
              <w:right w:w="0" w:type="dxa"/>
            </w:tcMar>
            <w:vAlign w:val="bottom"/>
            <w:hideMark/>
          </w:tcPr>
          <w:p w:rsidR="009E79D7" w:rsidRDefault="009E79D7">
            <w:pPr>
              <w:pStyle w:val="skn-mlo6bottom-sectionleftpaddingcellParagraph"/>
              <w:spacing w:line="280" w:lineRule="atLeast"/>
              <w:textAlignment w:val="auto"/>
              <w:rPr>
                <w:rStyle w:val="skn-mlo6bottom-sectionleftpaddingcell"/>
                <w:rFonts w:ascii="Open Sans" w:eastAsia="Open Sans" w:hAnsi="Open Sans" w:cs="Open Sans"/>
                <w:color w:val="050505"/>
                <w:sz w:val="22"/>
                <w:szCs w:val="22"/>
              </w:rPr>
            </w:pPr>
          </w:p>
        </w:tc>
      </w:tr>
    </w:tbl>
    <w:p w:rsidR="009E79D7" w:rsidRDefault="009E79D7">
      <w:pPr>
        <w:rPr>
          <w:vanish/>
        </w:rPr>
      </w:pPr>
    </w:p>
    <w:tbl>
      <w:tblPr>
        <w:tblStyle w:val="skn-mlo6last-section"/>
        <w:tblW w:w="0" w:type="auto"/>
        <w:tblCellSpacing w:w="0" w:type="dxa"/>
        <w:tblLayout w:type="fixed"/>
        <w:tblCellMar>
          <w:left w:w="0" w:type="dxa"/>
          <w:right w:w="0" w:type="dxa"/>
        </w:tblCellMar>
        <w:tblLook w:val="05E0" w:firstRow="1" w:lastRow="1" w:firstColumn="1" w:lastColumn="1" w:noHBand="0" w:noVBand="1"/>
      </w:tblPr>
      <w:tblGrid>
        <w:gridCol w:w="380"/>
        <w:gridCol w:w="11480"/>
        <w:gridCol w:w="380"/>
      </w:tblGrid>
      <w:tr w:rsidR="009E79D7">
        <w:trPr>
          <w:tblCellSpacing w:w="0" w:type="dxa"/>
        </w:trPr>
        <w:tc>
          <w:tcPr>
            <w:tcW w:w="380" w:type="dxa"/>
            <w:tcMar>
              <w:top w:w="0" w:type="dxa"/>
              <w:left w:w="0" w:type="dxa"/>
              <w:bottom w:w="0" w:type="dxa"/>
              <w:right w:w="0" w:type="dxa"/>
            </w:tcMar>
            <w:vAlign w:val="bottom"/>
            <w:hideMark/>
          </w:tcPr>
          <w:p w:rsidR="009E79D7" w:rsidRDefault="009E79D7">
            <w:pPr>
              <w:rPr>
                <w:rStyle w:val="divCharacter"/>
                <w:rFonts w:ascii="Open Sans" w:eastAsia="Open Sans" w:hAnsi="Open Sans" w:cs="Open Sans"/>
                <w:color w:val="050505"/>
                <w:sz w:val="22"/>
                <w:szCs w:val="22"/>
              </w:rPr>
            </w:pPr>
          </w:p>
        </w:tc>
        <w:tc>
          <w:tcPr>
            <w:tcW w:w="11480" w:type="dxa"/>
            <w:tcMar>
              <w:top w:w="0" w:type="dxa"/>
              <w:left w:w="0" w:type="dxa"/>
              <w:bottom w:w="0" w:type="dxa"/>
              <w:right w:w="0" w:type="dxa"/>
            </w:tcMar>
            <w:hideMark/>
          </w:tcPr>
          <w:p w:rsidR="009E79D7" w:rsidRDefault="00E25C9D">
            <w:pPr>
              <w:pStyle w:val="div"/>
              <w:spacing w:line="500" w:lineRule="exact"/>
              <w:rPr>
                <w:rStyle w:val="skn-mlo6last-sectionleft-box"/>
                <w:rFonts w:ascii="Open Sans" w:eastAsia="Open Sans" w:hAnsi="Open Sans" w:cs="Open Sans"/>
                <w:color w:val="050505"/>
                <w:sz w:val="22"/>
                <w:szCs w:val="22"/>
              </w:rPr>
            </w:pPr>
            <w:r>
              <w:rPr>
                <w:rStyle w:val="skn-mlo6last-sectionleft-box"/>
                <w:rFonts w:ascii="Open Sans" w:eastAsia="Open Sans" w:hAnsi="Open Sans" w:cs="Open Sans"/>
                <w:color w:val="050505"/>
                <w:sz w:val="22"/>
                <w:szCs w:val="22"/>
              </w:rPr>
              <w:t> </w:t>
            </w:r>
          </w:p>
          <w:p w:rsidR="009E79D7" w:rsidRDefault="00E25C9D">
            <w:pPr>
              <w:pStyle w:val="skn-mlo6sectiontitle"/>
              <w:spacing w:after="300"/>
              <w:rPr>
                <w:rStyle w:val="skn-mlo6last-sectionleft-box"/>
                <w:color w:val="050505"/>
              </w:rPr>
            </w:pPr>
            <w:r>
              <w:rPr>
                <w:rStyle w:val="skn-mlo6last-sectionleft-box"/>
                <w:color w:val="050505"/>
              </w:rPr>
              <w:t>Software Skills</w:t>
            </w:r>
          </w:p>
          <w:p w:rsidR="009E79D7" w:rsidRDefault="00E25C9D">
            <w:pPr>
              <w:pStyle w:val="left-boxsectionparagraphfirstparagraphparagraph-spacing-para"/>
              <w:spacing w:line="280" w:lineRule="atLeast"/>
              <w:rPr>
                <w:rStyle w:val="skn-mlo6last-sectionleft-box"/>
                <w:rFonts w:ascii="Open Sans" w:eastAsia="Open Sans" w:hAnsi="Open Sans" w:cs="Open Sans"/>
                <w:color w:val="050505"/>
                <w:sz w:val="22"/>
                <w:szCs w:val="22"/>
              </w:rPr>
            </w:pPr>
            <w:r>
              <w:rPr>
                <w:rStyle w:val="skn-mlo6last-sectionleft-box"/>
                <w:rFonts w:ascii="Open Sans" w:eastAsia="Open Sans" w:hAnsi="Open Sans" w:cs="Open Sans"/>
                <w:color w:val="050505"/>
                <w:sz w:val="22"/>
                <w:szCs w:val="22"/>
              </w:rPr>
              <w:t> </w:t>
            </w:r>
          </w:p>
          <w:p w:rsidR="009E79D7" w:rsidRDefault="00E25C9D">
            <w:pPr>
              <w:pStyle w:val="skn-mlo6last-sectionsinglecolumn"/>
              <w:spacing w:line="280" w:lineRule="atLeast"/>
              <w:rPr>
                <w:rStyle w:val="skn-mlo6last-sectionleft-box"/>
                <w:rFonts w:ascii="Open Sans" w:eastAsia="Open Sans" w:hAnsi="Open Sans" w:cs="Open Sans"/>
                <w:color w:val="050505"/>
                <w:sz w:val="22"/>
                <w:szCs w:val="22"/>
              </w:rPr>
            </w:pPr>
            <w:r>
              <w:rPr>
                <w:rStyle w:val="skn-mlo6last-sectionleft-box"/>
                <w:rFonts w:ascii="Open Sans" w:eastAsia="Open Sans" w:hAnsi="Open Sans" w:cs="Open Sans"/>
                <w:color w:val="050505"/>
                <w:sz w:val="22"/>
                <w:szCs w:val="22"/>
              </w:rPr>
              <w:t>Excel, PowerPoint, SharePoint, Word, Oracle EBS R12, JDE Edwards, IBI, QuickBooks Enterprise, QuickBooks Pro Advisor, Microsoft Dynamics Great Plains, Microsoft Dynamics Solomon, Blackline, PL/SQL</w:t>
            </w:r>
          </w:p>
        </w:tc>
        <w:tc>
          <w:tcPr>
            <w:tcW w:w="380" w:type="dxa"/>
            <w:tcMar>
              <w:top w:w="0" w:type="dxa"/>
              <w:left w:w="0" w:type="dxa"/>
              <w:bottom w:w="0" w:type="dxa"/>
              <w:right w:w="0" w:type="dxa"/>
            </w:tcMar>
            <w:vAlign w:val="bottom"/>
            <w:hideMark/>
          </w:tcPr>
          <w:p w:rsidR="009E79D7" w:rsidRDefault="009E79D7">
            <w:pPr>
              <w:pStyle w:val="skn-mlo6last-sectionsinglecolumn"/>
              <w:spacing w:line="280" w:lineRule="atLeast"/>
              <w:rPr>
                <w:rStyle w:val="skn-mlo6last-sectionleft-box"/>
                <w:rFonts w:ascii="Open Sans" w:eastAsia="Open Sans" w:hAnsi="Open Sans" w:cs="Open Sans"/>
                <w:color w:val="050505"/>
                <w:sz w:val="22"/>
                <w:szCs w:val="22"/>
              </w:rPr>
            </w:pPr>
          </w:p>
        </w:tc>
      </w:tr>
    </w:tbl>
    <w:p w:rsidR="009E79D7" w:rsidRDefault="00E25C9D">
      <w:pPr>
        <w:spacing w:line="20" w:lineRule="auto"/>
        <w:rPr>
          <w:rStyle w:val="divCharacter"/>
          <w:rFonts w:ascii="Open Sans" w:eastAsia="Open Sans" w:hAnsi="Open Sans" w:cs="Open Sans"/>
          <w:color w:val="050505"/>
          <w:sz w:val="22"/>
          <w:szCs w:val="22"/>
        </w:rPr>
      </w:pPr>
      <w:r>
        <w:rPr>
          <w:color w:val="FFFFFF"/>
          <w:sz w:val="2"/>
        </w:rPr>
        <w:t>.</w:t>
      </w:r>
    </w:p>
    <w:sectPr w:rsidR="009E79D7">
      <w:pgSz w:w="12240" w:h="15840"/>
      <w:pgMar w:top="460" w:right="0" w:bottom="460" w:left="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embedRegular r:id="rId1" w:fontKey="{E3A3D2DC-4EB3-864A-AFAF-6DB2B8010E83}"/>
  </w:font>
  <w:font w:name="Times New Roman">
    <w:panose1 w:val="02020603050405020304"/>
    <w:charset w:val="00"/>
    <w:family w:val="roman"/>
    <w:pitch w:val="variable"/>
    <w:sig w:usb0="E0002EFF" w:usb1="C000785B" w:usb2="00000009" w:usb3="00000000" w:csb0="000001FF" w:csb1="00000000"/>
    <w:embedRegular r:id="rId2" w:fontKey="{34DB0B07-3B6C-5A46-90B2-812392AB9DA5}"/>
    <w:embedBold r:id="rId3" w:fontKey="{BD2C17C5-3CD0-0C47-86D4-E845F669F4FD}"/>
    <w:embedItalic r:id="rId4" w:fontKey="{5B735855-CC8F-9044-B5E7-A2C4261B3DBC}"/>
    <w:embedBoldItalic r:id="rId5" w:fontKey="{24F594BE-7E16-544C-8212-BF3B185C55CB}"/>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embedRegular r:id="rId7" w:fontKey="{D9F49182-6326-BE48-BC9D-F584058A5CD2}"/>
  </w:font>
  <w:font w:name="Bebas Neue">
    <w:panose1 w:val="020B0606020202050201"/>
    <w:charset w:val="00"/>
    <w:family w:val="swiss"/>
    <w:pitch w:val="variable"/>
    <w:sig w:usb0="00000007" w:usb1="00000001" w:usb2="00000000" w:usb3="00000000" w:csb0="00000093" w:csb1="00000000"/>
    <w:embedRegular r:id="rId8" w:fontKey="{FDE9D4B7-4A5D-8B46-95BA-CB388D4B4E92}"/>
  </w:font>
  <w:font w:name="Open Sans">
    <w:panose1 w:val="020B0606030504020204"/>
    <w:charset w:val="00"/>
    <w:family w:val="swiss"/>
    <w:pitch w:val="variable"/>
    <w:sig w:usb0="E00002EF" w:usb1="4000205B" w:usb2="00000028" w:usb3="00000000" w:csb0="0000019F" w:csb1="00000000"/>
    <w:embedRegular r:id="rId9" w:fontKey="{065FDF02-DFB5-124C-905E-5FBE8F85CE58}"/>
    <w:embedBold r:id="rId10" w:fontKey="{182CFEB9-8D02-6644-BC03-E8AAB972D6F8}"/>
  </w:font>
  <w:font w:name="Arial">
    <w:panose1 w:val="020B0604020202020204"/>
    <w:charset w:val="00"/>
    <w:family w:val="swiss"/>
    <w:pitch w:val="variable"/>
    <w:sig w:usb0="E0002EFF" w:usb1="C0007843" w:usb2="00000009" w:usb3="00000000" w:csb0="000001FF" w:csb1="00000000"/>
    <w:embedRegular r:id="rId11" w:fontKey="{37174CA0-934E-CD4E-85F6-52134D22AFE1}"/>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4640731C">
      <w:start w:val="1"/>
      <w:numFmt w:val="bullet"/>
      <w:lvlText w:val=""/>
      <w:lvlJc w:val="left"/>
      <w:pPr>
        <w:ind w:left="720" w:hanging="360"/>
      </w:pPr>
      <w:rPr>
        <w:rFonts w:ascii="Symbol" w:hAnsi="Symbol"/>
        <w:position w:val="1"/>
      </w:rPr>
    </w:lvl>
    <w:lvl w:ilvl="1" w:tplc="590A30B0">
      <w:start w:val="1"/>
      <w:numFmt w:val="bullet"/>
      <w:lvlText w:val="o"/>
      <w:lvlJc w:val="left"/>
      <w:pPr>
        <w:tabs>
          <w:tab w:val="num" w:pos="1440"/>
        </w:tabs>
        <w:ind w:left="1440" w:hanging="360"/>
      </w:pPr>
      <w:rPr>
        <w:rFonts w:ascii="Courier New" w:hAnsi="Courier New"/>
      </w:rPr>
    </w:lvl>
    <w:lvl w:ilvl="2" w:tplc="2990F6A2">
      <w:start w:val="1"/>
      <w:numFmt w:val="bullet"/>
      <w:lvlText w:val=""/>
      <w:lvlJc w:val="left"/>
      <w:pPr>
        <w:tabs>
          <w:tab w:val="num" w:pos="2160"/>
        </w:tabs>
        <w:ind w:left="2160" w:hanging="360"/>
      </w:pPr>
      <w:rPr>
        <w:rFonts w:ascii="Wingdings" w:hAnsi="Wingdings"/>
      </w:rPr>
    </w:lvl>
    <w:lvl w:ilvl="3" w:tplc="50B6B5AE">
      <w:start w:val="1"/>
      <w:numFmt w:val="bullet"/>
      <w:lvlText w:val=""/>
      <w:lvlJc w:val="left"/>
      <w:pPr>
        <w:tabs>
          <w:tab w:val="num" w:pos="2880"/>
        </w:tabs>
        <w:ind w:left="2880" w:hanging="360"/>
      </w:pPr>
      <w:rPr>
        <w:rFonts w:ascii="Symbol" w:hAnsi="Symbol"/>
      </w:rPr>
    </w:lvl>
    <w:lvl w:ilvl="4" w:tplc="60D2F2DA">
      <w:start w:val="1"/>
      <w:numFmt w:val="bullet"/>
      <w:lvlText w:val="o"/>
      <w:lvlJc w:val="left"/>
      <w:pPr>
        <w:tabs>
          <w:tab w:val="num" w:pos="3600"/>
        </w:tabs>
        <w:ind w:left="3600" w:hanging="360"/>
      </w:pPr>
      <w:rPr>
        <w:rFonts w:ascii="Courier New" w:hAnsi="Courier New"/>
      </w:rPr>
    </w:lvl>
    <w:lvl w:ilvl="5" w:tplc="40CE8678">
      <w:start w:val="1"/>
      <w:numFmt w:val="bullet"/>
      <w:lvlText w:val=""/>
      <w:lvlJc w:val="left"/>
      <w:pPr>
        <w:tabs>
          <w:tab w:val="num" w:pos="4320"/>
        </w:tabs>
        <w:ind w:left="4320" w:hanging="360"/>
      </w:pPr>
      <w:rPr>
        <w:rFonts w:ascii="Wingdings" w:hAnsi="Wingdings"/>
      </w:rPr>
    </w:lvl>
    <w:lvl w:ilvl="6" w:tplc="13B693BA">
      <w:start w:val="1"/>
      <w:numFmt w:val="bullet"/>
      <w:lvlText w:val=""/>
      <w:lvlJc w:val="left"/>
      <w:pPr>
        <w:tabs>
          <w:tab w:val="num" w:pos="5040"/>
        </w:tabs>
        <w:ind w:left="5040" w:hanging="360"/>
      </w:pPr>
      <w:rPr>
        <w:rFonts w:ascii="Symbol" w:hAnsi="Symbol"/>
      </w:rPr>
    </w:lvl>
    <w:lvl w:ilvl="7" w:tplc="ED6CD45E">
      <w:start w:val="1"/>
      <w:numFmt w:val="bullet"/>
      <w:lvlText w:val="o"/>
      <w:lvlJc w:val="left"/>
      <w:pPr>
        <w:tabs>
          <w:tab w:val="num" w:pos="5760"/>
        </w:tabs>
        <w:ind w:left="5760" w:hanging="360"/>
      </w:pPr>
      <w:rPr>
        <w:rFonts w:ascii="Courier New" w:hAnsi="Courier New"/>
      </w:rPr>
    </w:lvl>
    <w:lvl w:ilvl="8" w:tplc="C26889C0">
      <w:start w:val="1"/>
      <w:numFmt w:val="bullet"/>
      <w:lvlText w:val=""/>
      <w:lvlJc w:val="left"/>
      <w:pPr>
        <w:tabs>
          <w:tab w:val="num" w:pos="6480"/>
        </w:tabs>
        <w:ind w:left="6480" w:hanging="360"/>
      </w:pPr>
      <w:rPr>
        <w:rFonts w:ascii="Wingdings" w:hAnsi="Wingdings"/>
      </w:rPr>
    </w:lvl>
  </w:abstractNum>
  <w:abstractNum w:abstractNumId="1" w15:restartNumberingAfterBreak="0">
    <w:nsid w:val="00000002"/>
    <w:multiLevelType w:val="hybridMultilevel"/>
    <w:tmpl w:val="00000002"/>
    <w:lvl w:ilvl="0" w:tplc="31EE00C4">
      <w:start w:val="1"/>
      <w:numFmt w:val="bullet"/>
      <w:lvlText w:val=""/>
      <w:lvlJc w:val="left"/>
      <w:pPr>
        <w:ind w:left="720" w:hanging="360"/>
      </w:pPr>
      <w:rPr>
        <w:rFonts w:ascii="Symbol" w:hAnsi="Symbol"/>
        <w:position w:val="1"/>
      </w:rPr>
    </w:lvl>
    <w:lvl w:ilvl="1" w:tplc="DDF2066C">
      <w:start w:val="1"/>
      <w:numFmt w:val="bullet"/>
      <w:lvlText w:val="o"/>
      <w:lvlJc w:val="left"/>
      <w:pPr>
        <w:tabs>
          <w:tab w:val="num" w:pos="1440"/>
        </w:tabs>
        <w:ind w:left="1440" w:hanging="360"/>
      </w:pPr>
      <w:rPr>
        <w:rFonts w:ascii="Courier New" w:hAnsi="Courier New"/>
      </w:rPr>
    </w:lvl>
    <w:lvl w:ilvl="2" w:tplc="A026541E">
      <w:start w:val="1"/>
      <w:numFmt w:val="bullet"/>
      <w:lvlText w:val=""/>
      <w:lvlJc w:val="left"/>
      <w:pPr>
        <w:tabs>
          <w:tab w:val="num" w:pos="2160"/>
        </w:tabs>
        <w:ind w:left="2160" w:hanging="360"/>
      </w:pPr>
      <w:rPr>
        <w:rFonts w:ascii="Wingdings" w:hAnsi="Wingdings"/>
      </w:rPr>
    </w:lvl>
    <w:lvl w:ilvl="3" w:tplc="9A2044EE">
      <w:start w:val="1"/>
      <w:numFmt w:val="bullet"/>
      <w:lvlText w:val=""/>
      <w:lvlJc w:val="left"/>
      <w:pPr>
        <w:tabs>
          <w:tab w:val="num" w:pos="2880"/>
        </w:tabs>
        <w:ind w:left="2880" w:hanging="360"/>
      </w:pPr>
      <w:rPr>
        <w:rFonts w:ascii="Symbol" w:hAnsi="Symbol"/>
      </w:rPr>
    </w:lvl>
    <w:lvl w:ilvl="4" w:tplc="C19E5530">
      <w:start w:val="1"/>
      <w:numFmt w:val="bullet"/>
      <w:lvlText w:val="o"/>
      <w:lvlJc w:val="left"/>
      <w:pPr>
        <w:tabs>
          <w:tab w:val="num" w:pos="3600"/>
        </w:tabs>
        <w:ind w:left="3600" w:hanging="360"/>
      </w:pPr>
      <w:rPr>
        <w:rFonts w:ascii="Courier New" w:hAnsi="Courier New"/>
      </w:rPr>
    </w:lvl>
    <w:lvl w:ilvl="5" w:tplc="969C79D4">
      <w:start w:val="1"/>
      <w:numFmt w:val="bullet"/>
      <w:lvlText w:val=""/>
      <w:lvlJc w:val="left"/>
      <w:pPr>
        <w:tabs>
          <w:tab w:val="num" w:pos="4320"/>
        </w:tabs>
        <w:ind w:left="4320" w:hanging="360"/>
      </w:pPr>
      <w:rPr>
        <w:rFonts w:ascii="Wingdings" w:hAnsi="Wingdings"/>
      </w:rPr>
    </w:lvl>
    <w:lvl w:ilvl="6" w:tplc="572C92E8">
      <w:start w:val="1"/>
      <w:numFmt w:val="bullet"/>
      <w:lvlText w:val=""/>
      <w:lvlJc w:val="left"/>
      <w:pPr>
        <w:tabs>
          <w:tab w:val="num" w:pos="5040"/>
        </w:tabs>
        <w:ind w:left="5040" w:hanging="360"/>
      </w:pPr>
      <w:rPr>
        <w:rFonts w:ascii="Symbol" w:hAnsi="Symbol"/>
      </w:rPr>
    </w:lvl>
    <w:lvl w:ilvl="7" w:tplc="398892A4">
      <w:start w:val="1"/>
      <w:numFmt w:val="bullet"/>
      <w:lvlText w:val="o"/>
      <w:lvlJc w:val="left"/>
      <w:pPr>
        <w:tabs>
          <w:tab w:val="num" w:pos="5760"/>
        </w:tabs>
        <w:ind w:left="5760" w:hanging="360"/>
      </w:pPr>
      <w:rPr>
        <w:rFonts w:ascii="Courier New" w:hAnsi="Courier New"/>
      </w:rPr>
    </w:lvl>
    <w:lvl w:ilvl="8" w:tplc="43FEB668">
      <w:start w:val="1"/>
      <w:numFmt w:val="bullet"/>
      <w:lvlText w:val=""/>
      <w:lvlJc w:val="left"/>
      <w:pPr>
        <w:tabs>
          <w:tab w:val="num" w:pos="6480"/>
        </w:tabs>
        <w:ind w:left="6480" w:hanging="360"/>
      </w:pPr>
      <w:rPr>
        <w:rFonts w:ascii="Wingdings" w:hAnsi="Wingdings"/>
      </w:rPr>
    </w:lvl>
  </w:abstractNum>
  <w:abstractNum w:abstractNumId="2" w15:restartNumberingAfterBreak="0">
    <w:nsid w:val="00000003"/>
    <w:multiLevelType w:val="hybridMultilevel"/>
    <w:tmpl w:val="00000003"/>
    <w:lvl w:ilvl="0" w:tplc="DD9EAAB2">
      <w:start w:val="1"/>
      <w:numFmt w:val="bullet"/>
      <w:lvlText w:val=""/>
      <w:lvlJc w:val="left"/>
      <w:pPr>
        <w:ind w:left="720" w:hanging="360"/>
      </w:pPr>
      <w:rPr>
        <w:rFonts w:ascii="Symbol" w:hAnsi="Symbol"/>
        <w:position w:val="1"/>
      </w:rPr>
    </w:lvl>
    <w:lvl w:ilvl="1" w:tplc="EE66586C">
      <w:start w:val="1"/>
      <w:numFmt w:val="bullet"/>
      <w:lvlText w:val="o"/>
      <w:lvlJc w:val="left"/>
      <w:pPr>
        <w:tabs>
          <w:tab w:val="num" w:pos="1440"/>
        </w:tabs>
        <w:ind w:left="1440" w:hanging="360"/>
      </w:pPr>
      <w:rPr>
        <w:rFonts w:ascii="Courier New" w:hAnsi="Courier New"/>
      </w:rPr>
    </w:lvl>
    <w:lvl w:ilvl="2" w:tplc="7A069C0C">
      <w:start w:val="1"/>
      <w:numFmt w:val="bullet"/>
      <w:lvlText w:val=""/>
      <w:lvlJc w:val="left"/>
      <w:pPr>
        <w:tabs>
          <w:tab w:val="num" w:pos="2160"/>
        </w:tabs>
        <w:ind w:left="2160" w:hanging="360"/>
      </w:pPr>
      <w:rPr>
        <w:rFonts w:ascii="Wingdings" w:hAnsi="Wingdings"/>
      </w:rPr>
    </w:lvl>
    <w:lvl w:ilvl="3" w:tplc="E6584878">
      <w:start w:val="1"/>
      <w:numFmt w:val="bullet"/>
      <w:lvlText w:val=""/>
      <w:lvlJc w:val="left"/>
      <w:pPr>
        <w:tabs>
          <w:tab w:val="num" w:pos="2880"/>
        </w:tabs>
        <w:ind w:left="2880" w:hanging="360"/>
      </w:pPr>
      <w:rPr>
        <w:rFonts w:ascii="Symbol" w:hAnsi="Symbol"/>
      </w:rPr>
    </w:lvl>
    <w:lvl w:ilvl="4" w:tplc="79E4BC6E">
      <w:start w:val="1"/>
      <w:numFmt w:val="bullet"/>
      <w:lvlText w:val="o"/>
      <w:lvlJc w:val="left"/>
      <w:pPr>
        <w:tabs>
          <w:tab w:val="num" w:pos="3600"/>
        </w:tabs>
        <w:ind w:left="3600" w:hanging="360"/>
      </w:pPr>
      <w:rPr>
        <w:rFonts w:ascii="Courier New" w:hAnsi="Courier New"/>
      </w:rPr>
    </w:lvl>
    <w:lvl w:ilvl="5" w:tplc="49443790">
      <w:start w:val="1"/>
      <w:numFmt w:val="bullet"/>
      <w:lvlText w:val=""/>
      <w:lvlJc w:val="left"/>
      <w:pPr>
        <w:tabs>
          <w:tab w:val="num" w:pos="4320"/>
        </w:tabs>
        <w:ind w:left="4320" w:hanging="360"/>
      </w:pPr>
      <w:rPr>
        <w:rFonts w:ascii="Wingdings" w:hAnsi="Wingdings"/>
      </w:rPr>
    </w:lvl>
    <w:lvl w:ilvl="6" w:tplc="FD3C7D36">
      <w:start w:val="1"/>
      <w:numFmt w:val="bullet"/>
      <w:lvlText w:val=""/>
      <w:lvlJc w:val="left"/>
      <w:pPr>
        <w:tabs>
          <w:tab w:val="num" w:pos="5040"/>
        </w:tabs>
        <w:ind w:left="5040" w:hanging="360"/>
      </w:pPr>
      <w:rPr>
        <w:rFonts w:ascii="Symbol" w:hAnsi="Symbol"/>
      </w:rPr>
    </w:lvl>
    <w:lvl w:ilvl="7" w:tplc="138637F4">
      <w:start w:val="1"/>
      <w:numFmt w:val="bullet"/>
      <w:lvlText w:val="o"/>
      <w:lvlJc w:val="left"/>
      <w:pPr>
        <w:tabs>
          <w:tab w:val="num" w:pos="5760"/>
        </w:tabs>
        <w:ind w:left="5760" w:hanging="360"/>
      </w:pPr>
      <w:rPr>
        <w:rFonts w:ascii="Courier New" w:hAnsi="Courier New"/>
      </w:rPr>
    </w:lvl>
    <w:lvl w:ilvl="8" w:tplc="04EAF012">
      <w:start w:val="1"/>
      <w:numFmt w:val="bullet"/>
      <w:lvlText w:val=""/>
      <w:lvlJc w:val="left"/>
      <w:pPr>
        <w:tabs>
          <w:tab w:val="num" w:pos="6480"/>
        </w:tabs>
        <w:ind w:left="6480" w:hanging="360"/>
      </w:pPr>
      <w:rPr>
        <w:rFonts w:ascii="Wingdings" w:hAnsi="Wingdings"/>
      </w:rPr>
    </w:lvl>
  </w:abstractNum>
  <w:abstractNum w:abstractNumId="3" w15:restartNumberingAfterBreak="0">
    <w:nsid w:val="00000004"/>
    <w:multiLevelType w:val="hybridMultilevel"/>
    <w:tmpl w:val="00000004"/>
    <w:lvl w:ilvl="0" w:tplc="60A65B30">
      <w:start w:val="1"/>
      <w:numFmt w:val="bullet"/>
      <w:lvlText w:val=""/>
      <w:lvlJc w:val="left"/>
      <w:pPr>
        <w:ind w:left="720" w:hanging="360"/>
      </w:pPr>
      <w:rPr>
        <w:rFonts w:ascii="Symbol" w:hAnsi="Symbol"/>
        <w:position w:val="1"/>
      </w:rPr>
    </w:lvl>
    <w:lvl w:ilvl="1" w:tplc="A8240590">
      <w:start w:val="1"/>
      <w:numFmt w:val="bullet"/>
      <w:lvlText w:val="o"/>
      <w:lvlJc w:val="left"/>
      <w:pPr>
        <w:tabs>
          <w:tab w:val="num" w:pos="1440"/>
        </w:tabs>
        <w:ind w:left="1440" w:hanging="360"/>
      </w:pPr>
      <w:rPr>
        <w:rFonts w:ascii="Courier New" w:hAnsi="Courier New"/>
      </w:rPr>
    </w:lvl>
    <w:lvl w:ilvl="2" w:tplc="B2D66510">
      <w:start w:val="1"/>
      <w:numFmt w:val="bullet"/>
      <w:lvlText w:val=""/>
      <w:lvlJc w:val="left"/>
      <w:pPr>
        <w:tabs>
          <w:tab w:val="num" w:pos="2160"/>
        </w:tabs>
        <w:ind w:left="2160" w:hanging="360"/>
      </w:pPr>
      <w:rPr>
        <w:rFonts w:ascii="Wingdings" w:hAnsi="Wingdings"/>
      </w:rPr>
    </w:lvl>
    <w:lvl w:ilvl="3" w:tplc="72464488">
      <w:start w:val="1"/>
      <w:numFmt w:val="bullet"/>
      <w:lvlText w:val=""/>
      <w:lvlJc w:val="left"/>
      <w:pPr>
        <w:tabs>
          <w:tab w:val="num" w:pos="2880"/>
        </w:tabs>
        <w:ind w:left="2880" w:hanging="360"/>
      </w:pPr>
      <w:rPr>
        <w:rFonts w:ascii="Symbol" w:hAnsi="Symbol"/>
      </w:rPr>
    </w:lvl>
    <w:lvl w:ilvl="4" w:tplc="6A42FC28">
      <w:start w:val="1"/>
      <w:numFmt w:val="bullet"/>
      <w:lvlText w:val="o"/>
      <w:lvlJc w:val="left"/>
      <w:pPr>
        <w:tabs>
          <w:tab w:val="num" w:pos="3600"/>
        </w:tabs>
        <w:ind w:left="3600" w:hanging="360"/>
      </w:pPr>
      <w:rPr>
        <w:rFonts w:ascii="Courier New" w:hAnsi="Courier New"/>
      </w:rPr>
    </w:lvl>
    <w:lvl w:ilvl="5" w:tplc="11DEE0E6">
      <w:start w:val="1"/>
      <w:numFmt w:val="bullet"/>
      <w:lvlText w:val=""/>
      <w:lvlJc w:val="left"/>
      <w:pPr>
        <w:tabs>
          <w:tab w:val="num" w:pos="4320"/>
        </w:tabs>
        <w:ind w:left="4320" w:hanging="360"/>
      </w:pPr>
      <w:rPr>
        <w:rFonts w:ascii="Wingdings" w:hAnsi="Wingdings"/>
      </w:rPr>
    </w:lvl>
    <w:lvl w:ilvl="6" w:tplc="719CDA20">
      <w:start w:val="1"/>
      <w:numFmt w:val="bullet"/>
      <w:lvlText w:val=""/>
      <w:lvlJc w:val="left"/>
      <w:pPr>
        <w:tabs>
          <w:tab w:val="num" w:pos="5040"/>
        </w:tabs>
        <w:ind w:left="5040" w:hanging="360"/>
      </w:pPr>
      <w:rPr>
        <w:rFonts w:ascii="Symbol" w:hAnsi="Symbol"/>
      </w:rPr>
    </w:lvl>
    <w:lvl w:ilvl="7" w:tplc="B0E4C7AA">
      <w:start w:val="1"/>
      <w:numFmt w:val="bullet"/>
      <w:lvlText w:val="o"/>
      <w:lvlJc w:val="left"/>
      <w:pPr>
        <w:tabs>
          <w:tab w:val="num" w:pos="5760"/>
        </w:tabs>
        <w:ind w:left="5760" w:hanging="360"/>
      </w:pPr>
      <w:rPr>
        <w:rFonts w:ascii="Courier New" w:hAnsi="Courier New"/>
      </w:rPr>
    </w:lvl>
    <w:lvl w:ilvl="8" w:tplc="3FA27DCA">
      <w:start w:val="1"/>
      <w:numFmt w:val="bullet"/>
      <w:lvlText w:val=""/>
      <w:lvlJc w:val="left"/>
      <w:pPr>
        <w:tabs>
          <w:tab w:val="num" w:pos="6480"/>
        </w:tabs>
        <w:ind w:left="6480" w:hanging="360"/>
      </w:pPr>
      <w:rPr>
        <w:rFonts w:ascii="Wingdings" w:hAnsi="Wingdings"/>
      </w:rPr>
    </w:lvl>
  </w:abstractNum>
  <w:abstractNum w:abstractNumId="4" w15:restartNumberingAfterBreak="0">
    <w:nsid w:val="00000005"/>
    <w:multiLevelType w:val="hybridMultilevel"/>
    <w:tmpl w:val="00000005"/>
    <w:lvl w:ilvl="0" w:tplc="0BC4D55A">
      <w:start w:val="1"/>
      <w:numFmt w:val="bullet"/>
      <w:lvlText w:val=""/>
      <w:lvlJc w:val="left"/>
      <w:pPr>
        <w:ind w:left="720" w:hanging="360"/>
      </w:pPr>
      <w:rPr>
        <w:rFonts w:ascii="Symbol" w:hAnsi="Symbol"/>
        <w:position w:val="1"/>
      </w:rPr>
    </w:lvl>
    <w:lvl w:ilvl="1" w:tplc="8D26807C">
      <w:start w:val="1"/>
      <w:numFmt w:val="bullet"/>
      <w:lvlText w:val="o"/>
      <w:lvlJc w:val="left"/>
      <w:pPr>
        <w:tabs>
          <w:tab w:val="num" w:pos="1440"/>
        </w:tabs>
        <w:ind w:left="1440" w:hanging="360"/>
      </w:pPr>
      <w:rPr>
        <w:rFonts w:ascii="Courier New" w:hAnsi="Courier New"/>
      </w:rPr>
    </w:lvl>
    <w:lvl w:ilvl="2" w:tplc="A7644D84">
      <w:start w:val="1"/>
      <w:numFmt w:val="bullet"/>
      <w:lvlText w:val=""/>
      <w:lvlJc w:val="left"/>
      <w:pPr>
        <w:tabs>
          <w:tab w:val="num" w:pos="2160"/>
        </w:tabs>
        <w:ind w:left="2160" w:hanging="360"/>
      </w:pPr>
      <w:rPr>
        <w:rFonts w:ascii="Wingdings" w:hAnsi="Wingdings"/>
      </w:rPr>
    </w:lvl>
    <w:lvl w:ilvl="3" w:tplc="2820E242">
      <w:start w:val="1"/>
      <w:numFmt w:val="bullet"/>
      <w:lvlText w:val=""/>
      <w:lvlJc w:val="left"/>
      <w:pPr>
        <w:tabs>
          <w:tab w:val="num" w:pos="2880"/>
        </w:tabs>
        <w:ind w:left="2880" w:hanging="360"/>
      </w:pPr>
      <w:rPr>
        <w:rFonts w:ascii="Symbol" w:hAnsi="Symbol"/>
      </w:rPr>
    </w:lvl>
    <w:lvl w:ilvl="4" w:tplc="BBD67682">
      <w:start w:val="1"/>
      <w:numFmt w:val="bullet"/>
      <w:lvlText w:val="o"/>
      <w:lvlJc w:val="left"/>
      <w:pPr>
        <w:tabs>
          <w:tab w:val="num" w:pos="3600"/>
        </w:tabs>
        <w:ind w:left="3600" w:hanging="360"/>
      </w:pPr>
      <w:rPr>
        <w:rFonts w:ascii="Courier New" w:hAnsi="Courier New"/>
      </w:rPr>
    </w:lvl>
    <w:lvl w:ilvl="5" w:tplc="FD6A4E5E">
      <w:start w:val="1"/>
      <w:numFmt w:val="bullet"/>
      <w:lvlText w:val=""/>
      <w:lvlJc w:val="left"/>
      <w:pPr>
        <w:tabs>
          <w:tab w:val="num" w:pos="4320"/>
        </w:tabs>
        <w:ind w:left="4320" w:hanging="360"/>
      </w:pPr>
      <w:rPr>
        <w:rFonts w:ascii="Wingdings" w:hAnsi="Wingdings"/>
      </w:rPr>
    </w:lvl>
    <w:lvl w:ilvl="6" w:tplc="C974163E">
      <w:start w:val="1"/>
      <w:numFmt w:val="bullet"/>
      <w:lvlText w:val=""/>
      <w:lvlJc w:val="left"/>
      <w:pPr>
        <w:tabs>
          <w:tab w:val="num" w:pos="5040"/>
        </w:tabs>
        <w:ind w:left="5040" w:hanging="360"/>
      </w:pPr>
      <w:rPr>
        <w:rFonts w:ascii="Symbol" w:hAnsi="Symbol"/>
      </w:rPr>
    </w:lvl>
    <w:lvl w:ilvl="7" w:tplc="8604D268">
      <w:start w:val="1"/>
      <w:numFmt w:val="bullet"/>
      <w:lvlText w:val="o"/>
      <w:lvlJc w:val="left"/>
      <w:pPr>
        <w:tabs>
          <w:tab w:val="num" w:pos="5760"/>
        </w:tabs>
        <w:ind w:left="5760" w:hanging="360"/>
      </w:pPr>
      <w:rPr>
        <w:rFonts w:ascii="Courier New" w:hAnsi="Courier New"/>
      </w:rPr>
    </w:lvl>
    <w:lvl w:ilvl="8" w:tplc="5BE25362">
      <w:start w:val="1"/>
      <w:numFmt w:val="bullet"/>
      <w:lvlText w:val=""/>
      <w:lvlJc w:val="left"/>
      <w:pPr>
        <w:tabs>
          <w:tab w:val="num" w:pos="6480"/>
        </w:tabs>
        <w:ind w:left="6480" w:hanging="360"/>
      </w:pPr>
      <w:rPr>
        <w:rFonts w:ascii="Wingdings" w:hAnsi="Wingdings"/>
      </w:rPr>
    </w:lvl>
  </w:abstractNum>
  <w:abstractNum w:abstractNumId="5" w15:restartNumberingAfterBreak="0">
    <w:nsid w:val="00000006"/>
    <w:multiLevelType w:val="hybridMultilevel"/>
    <w:tmpl w:val="00000006"/>
    <w:lvl w:ilvl="0" w:tplc="7CC4FFB2">
      <w:start w:val="1"/>
      <w:numFmt w:val="bullet"/>
      <w:lvlText w:val=""/>
      <w:lvlJc w:val="left"/>
      <w:pPr>
        <w:ind w:left="720" w:hanging="360"/>
      </w:pPr>
      <w:rPr>
        <w:rFonts w:ascii="Symbol" w:hAnsi="Symbol"/>
        <w:position w:val="1"/>
      </w:rPr>
    </w:lvl>
    <w:lvl w:ilvl="1" w:tplc="F46EB7B6">
      <w:start w:val="1"/>
      <w:numFmt w:val="bullet"/>
      <w:lvlText w:val="o"/>
      <w:lvlJc w:val="left"/>
      <w:pPr>
        <w:tabs>
          <w:tab w:val="num" w:pos="1440"/>
        </w:tabs>
        <w:ind w:left="1440" w:hanging="360"/>
      </w:pPr>
      <w:rPr>
        <w:rFonts w:ascii="Courier New" w:hAnsi="Courier New"/>
      </w:rPr>
    </w:lvl>
    <w:lvl w:ilvl="2" w:tplc="65E6B77A">
      <w:start w:val="1"/>
      <w:numFmt w:val="bullet"/>
      <w:lvlText w:val=""/>
      <w:lvlJc w:val="left"/>
      <w:pPr>
        <w:tabs>
          <w:tab w:val="num" w:pos="2160"/>
        </w:tabs>
        <w:ind w:left="2160" w:hanging="360"/>
      </w:pPr>
      <w:rPr>
        <w:rFonts w:ascii="Wingdings" w:hAnsi="Wingdings"/>
      </w:rPr>
    </w:lvl>
    <w:lvl w:ilvl="3" w:tplc="54A4A1AE">
      <w:start w:val="1"/>
      <w:numFmt w:val="bullet"/>
      <w:lvlText w:val=""/>
      <w:lvlJc w:val="left"/>
      <w:pPr>
        <w:tabs>
          <w:tab w:val="num" w:pos="2880"/>
        </w:tabs>
        <w:ind w:left="2880" w:hanging="360"/>
      </w:pPr>
      <w:rPr>
        <w:rFonts w:ascii="Symbol" w:hAnsi="Symbol"/>
      </w:rPr>
    </w:lvl>
    <w:lvl w:ilvl="4" w:tplc="39885F40">
      <w:start w:val="1"/>
      <w:numFmt w:val="bullet"/>
      <w:lvlText w:val="o"/>
      <w:lvlJc w:val="left"/>
      <w:pPr>
        <w:tabs>
          <w:tab w:val="num" w:pos="3600"/>
        </w:tabs>
        <w:ind w:left="3600" w:hanging="360"/>
      </w:pPr>
      <w:rPr>
        <w:rFonts w:ascii="Courier New" w:hAnsi="Courier New"/>
      </w:rPr>
    </w:lvl>
    <w:lvl w:ilvl="5" w:tplc="73D0777A">
      <w:start w:val="1"/>
      <w:numFmt w:val="bullet"/>
      <w:lvlText w:val=""/>
      <w:lvlJc w:val="left"/>
      <w:pPr>
        <w:tabs>
          <w:tab w:val="num" w:pos="4320"/>
        </w:tabs>
        <w:ind w:left="4320" w:hanging="360"/>
      </w:pPr>
      <w:rPr>
        <w:rFonts w:ascii="Wingdings" w:hAnsi="Wingdings"/>
      </w:rPr>
    </w:lvl>
    <w:lvl w:ilvl="6" w:tplc="E36418E4">
      <w:start w:val="1"/>
      <w:numFmt w:val="bullet"/>
      <w:lvlText w:val=""/>
      <w:lvlJc w:val="left"/>
      <w:pPr>
        <w:tabs>
          <w:tab w:val="num" w:pos="5040"/>
        </w:tabs>
        <w:ind w:left="5040" w:hanging="360"/>
      </w:pPr>
      <w:rPr>
        <w:rFonts w:ascii="Symbol" w:hAnsi="Symbol"/>
      </w:rPr>
    </w:lvl>
    <w:lvl w:ilvl="7" w:tplc="56F69028">
      <w:start w:val="1"/>
      <w:numFmt w:val="bullet"/>
      <w:lvlText w:val="o"/>
      <w:lvlJc w:val="left"/>
      <w:pPr>
        <w:tabs>
          <w:tab w:val="num" w:pos="5760"/>
        </w:tabs>
        <w:ind w:left="5760" w:hanging="360"/>
      </w:pPr>
      <w:rPr>
        <w:rFonts w:ascii="Courier New" w:hAnsi="Courier New"/>
      </w:rPr>
    </w:lvl>
    <w:lvl w:ilvl="8" w:tplc="E858031A">
      <w:start w:val="1"/>
      <w:numFmt w:val="bullet"/>
      <w:lvlText w:val=""/>
      <w:lvlJc w:val="left"/>
      <w:pPr>
        <w:tabs>
          <w:tab w:val="num" w:pos="6480"/>
        </w:tabs>
        <w:ind w:left="6480" w:hanging="360"/>
      </w:pPr>
      <w:rPr>
        <w:rFonts w:ascii="Wingdings" w:hAnsi="Wingdings"/>
      </w:rPr>
    </w:lvl>
  </w:abstractNum>
  <w:abstractNum w:abstractNumId="6" w15:restartNumberingAfterBreak="0">
    <w:nsid w:val="00000007"/>
    <w:multiLevelType w:val="hybridMultilevel"/>
    <w:tmpl w:val="00000007"/>
    <w:lvl w:ilvl="0" w:tplc="A008FE10">
      <w:start w:val="1"/>
      <w:numFmt w:val="bullet"/>
      <w:lvlText w:val=""/>
      <w:lvlJc w:val="left"/>
      <w:pPr>
        <w:ind w:left="720" w:hanging="360"/>
      </w:pPr>
      <w:rPr>
        <w:rFonts w:ascii="Symbol" w:hAnsi="Symbol"/>
        <w:position w:val="1"/>
      </w:rPr>
    </w:lvl>
    <w:lvl w:ilvl="1" w:tplc="3FA04B32">
      <w:start w:val="1"/>
      <w:numFmt w:val="bullet"/>
      <w:lvlText w:val="o"/>
      <w:lvlJc w:val="left"/>
      <w:pPr>
        <w:tabs>
          <w:tab w:val="num" w:pos="1440"/>
        </w:tabs>
        <w:ind w:left="1440" w:hanging="360"/>
      </w:pPr>
      <w:rPr>
        <w:rFonts w:ascii="Courier New" w:hAnsi="Courier New"/>
      </w:rPr>
    </w:lvl>
    <w:lvl w:ilvl="2" w:tplc="26529588">
      <w:start w:val="1"/>
      <w:numFmt w:val="bullet"/>
      <w:lvlText w:val=""/>
      <w:lvlJc w:val="left"/>
      <w:pPr>
        <w:tabs>
          <w:tab w:val="num" w:pos="2160"/>
        </w:tabs>
        <w:ind w:left="2160" w:hanging="360"/>
      </w:pPr>
      <w:rPr>
        <w:rFonts w:ascii="Wingdings" w:hAnsi="Wingdings"/>
      </w:rPr>
    </w:lvl>
    <w:lvl w:ilvl="3" w:tplc="F1CCB10A">
      <w:start w:val="1"/>
      <w:numFmt w:val="bullet"/>
      <w:lvlText w:val=""/>
      <w:lvlJc w:val="left"/>
      <w:pPr>
        <w:tabs>
          <w:tab w:val="num" w:pos="2880"/>
        </w:tabs>
        <w:ind w:left="2880" w:hanging="360"/>
      </w:pPr>
      <w:rPr>
        <w:rFonts w:ascii="Symbol" w:hAnsi="Symbol"/>
      </w:rPr>
    </w:lvl>
    <w:lvl w:ilvl="4" w:tplc="3850DC64">
      <w:start w:val="1"/>
      <w:numFmt w:val="bullet"/>
      <w:lvlText w:val="o"/>
      <w:lvlJc w:val="left"/>
      <w:pPr>
        <w:tabs>
          <w:tab w:val="num" w:pos="3600"/>
        </w:tabs>
        <w:ind w:left="3600" w:hanging="360"/>
      </w:pPr>
      <w:rPr>
        <w:rFonts w:ascii="Courier New" w:hAnsi="Courier New"/>
      </w:rPr>
    </w:lvl>
    <w:lvl w:ilvl="5" w:tplc="8A928FF8">
      <w:start w:val="1"/>
      <w:numFmt w:val="bullet"/>
      <w:lvlText w:val=""/>
      <w:lvlJc w:val="left"/>
      <w:pPr>
        <w:tabs>
          <w:tab w:val="num" w:pos="4320"/>
        </w:tabs>
        <w:ind w:left="4320" w:hanging="360"/>
      </w:pPr>
      <w:rPr>
        <w:rFonts w:ascii="Wingdings" w:hAnsi="Wingdings"/>
      </w:rPr>
    </w:lvl>
    <w:lvl w:ilvl="6" w:tplc="87904666">
      <w:start w:val="1"/>
      <w:numFmt w:val="bullet"/>
      <w:lvlText w:val=""/>
      <w:lvlJc w:val="left"/>
      <w:pPr>
        <w:tabs>
          <w:tab w:val="num" w:pos="5040"/>
        </w:tabs>
        <w:ind w:left="5040" w:hanging="360"/>
      </w:pPr>
      <w:rPr>
        <w:rFonts w:ascii="Symbol" w:hAnsi="Symbol"/>
      </w:rPr>
    </w:lvl>
    <w:lvl w:ilvl="7" w:tplc="41829126">
      <w:start w:val="1"/>
      <w:numFmt w:val="bullet"/>
      <w:lvlText w:val="o"/>
      <w:lvlJc w:val="left"/>
      <w:pPr>
        <w:tabs>
          <w:tab w:val="num" w:pos="5760"/>
        </w:tabs>
        <w:ind w:left="5760" w:hanging="360"/>
      </w:pPr>
      <w:rPr>
        <w:rFonts w:ascii="Courier New" w:hAnsi="Courier New"/>
      </w:rPr>
    </w:lvl>
    <w:lvl w:ilvl="8" w:tplc="C7C8DBFA">
      <w:start w:val="1"/>
      <w:numFmt w:val="bullet"/>
      <w:lvlText w:val=""/>
      <w:lvlJc w:val="left"/>
      <w:pPr>
        <w:tabs>
          <w:tab w:val="num" w:pos="6480"/>
        </w:tabs>
        <w:ind w:left="6480" w:hanging="360"/>
      </w:pPr>
      <w:rPr>
        <w:rFonts w:ascii="Wingdings" w:hAnsi="Wingdings"/>
      </w:rPr>
    </w:lvl>
  </w:abstractNum>
  <w:abstractNum w:abstractNumId="7" w15:restartNumberingAfterBreak="0">
    <w:nsid w:val="00000008"/>
    <w:multiLevelType w:val="hybridMultilevel"/>
    <w:tmpl w:val="00000008"/>
    <w:lvl w:ilvl="0" w:tplc="1CEE17D2">
      <w:start w:val="1"/>
      <w:numFmt w:val="bullet"/>
      <w:lvlText w:val=""/>
      <w:lvlJc w:val="left"/>
      <w:pPr>
        <w:ind w:left="720" w:hanging="360"/>
      </w:pPr>
      <w:rPr>
        <w:rFonts w:ascii="Symbol" w:hAnsi="Symbol"/>
        <w:position w:val="1"/>
      </w:rPr>
    </w:lvl>
    <w:lvl w:ilvl="1" w:tplc="17706458">
      <w:start w:val="1"/>
      <w:numFmt w:val="bullet"/>
      <w:lvlText w:val="o"/>
      <w:lvlJc w:val="left"/>
      <w:pPr>
        <w:tabs>
          <w:tab w:val="num" w:pos="1440"/>
        </w:tabs>
        <w:ind w:left="1440" w:hanging="360"/>
      </w:pPr>
      <w:rPr>
        <w:rFonts w:ascii="Courier New" w:hAnsi="Courier New"/>
      </w:rPr>
    </w:lvl>
    <w:lvl w:ilvl="2" w:tplc="ECC27032">
      <w:start w:val="1"/>
      <w:numFmt w:val="bullet"/>
      <w:lvlText w:val=""/>
      <w:lvlJc w:val="left"/>
      <w:pPr>
        <w:tabs>
          <w:tab w:val="num" w:pos="2160"/>
        </w:tabs>
        <w:ind w:left="2160" w:hanging="360"/>
      </w:pPr>
      <w:rPr>
        <w:rFonts w:ascii="Wingdings" w:hAnsi="Wingdings"/>
      </w:rPr>
    </w:lvl>
    <w:lvl w:ilvl="3" w:tplc="C8B438C8">
      <w:start w:val="1"/>
      <w:numFmt w:val="bullet"/>
      <w:lvlText w:val=""/>
      <w:lvlJc w:val="left"/>
      <w:pPr>
        <w:tabs>
          <w:tab w:val="num" w:pos="2880"/>
        </w:tabs>
        <w:ind w:left="2880" w:hanging="360"/>
      </w:pPr>
      <w:rPr>
        <w:rFonts w:ascii="Symbol" w:hAnsi="Symbol"/>
      </w:rPr>
    </w:lvl>
    <w:lvl w:ilvl="4" w:tplc="D5A6F57A">
      <w:start w:val="1"/>
      <w:numFmt w:val="bullet"/>
      <w:lvlText w:val="o"/>
      <w:lvlJc w:val="left"/>
      <w:pPr>
        <w:tabs>
          <w:tab w:val="num" w:pos="3600"/>
        </w:tabs>
        <w:ind w:left="3600" w:hanging="360"/>
      </w:pPr>
      <w:rPr>
        <w:rFonts w:ascii="Courier New" w:hAnsi="Courier New"/>
      </w:rPr>
    </w:lvl>
    <w:lvl w:ilvl="5" w:tplc="ECD2C1E0">
      <w:start w:val="1"/>
      <w:numFmt w:val="bullet"/>
      <w:lvlText w:val=""/>
      <w:lvlJc w:val="left"/>
      <w:pPr>
        <w:tabs>
          <w:tab w:val="num" w:pos="4320"/>
        </w:tabs>
        <w:ind w:left="4320" w:hanging="360"/>
      </w:pPr>
      <w:rPr>
        <w:rFonts w:ascii="Wingdings" w:hAnsi="Wingdings"/>
      </w:rPr>
    </w:lvl>
    <w:lvl w:ilvl="6" w:tplc="33B2C0DE">
      <w:start w:val="1"/>
      <w:numFmt w:val="bullet"/>
      <w:lvlText w:val=""/>
      <w:lvlJc w:val="left"/>
      <w:pPr>
        <w:tabs>
          <w:tab w:val="num" w:pos="5040"/>
        </w:tabs>
        <w:ind w:left="5040" w:hanging="360"/>
      </w:pPr>
      <w:rPr>
        <w:rFonts w:ascii="Symbol" w:hAnsi="Symbol"/>
      </w:rPr>
    </w:lvl>
    <w:lvl w:ilvl="7" w:tplc="B27E08A2">
      <w:start w:val="1"/>
      <w:numFmt w:val="bullet"/>
      <w:lvlText w:val="o"/>
      <w:lvlJc w:val="left"/>
      <w:pPr>
        <w:tabs>
          <w:tab w:val="num" w:pos="5760"/>
        </w:tabs>
        <w:ind w:left="5760" w:hanging="360"/>
      </w:pPr>
      <w:rPr>
        <w:rFonts w:ascii="Courier New" w:hAnsi="Courier New"/>
      </w:rPr>
    </w:lvl>
    <w:lvl w:ilvl="8" w:tplc="AD204FB0">
      <w:start w:val="1"/>
      <w:numFmt w:val="bullet"/>
      <w:lvlText w:val=""/>
      <w:lvlJc w:val="left"/>
      <w:pPr>
        <w:tabs>
          <w:tab w:val="num" w:pos="6480"/>
        </w:tabs>
        <w:ind w:left="6480" w:hanging="360"/>
      </w:pPr>
      <w:rPr>
        <w:rFonts w:ascii="Wingdings" w:hAnsi="Wingdings"/>
      </w:rPr>
    </w:lvl>
  </w:abstractNum>
  <w:abstractNum w:abstractNumId="8" w15:restartNumberingAfterBreak="0">
    <w:nsid w:val="00000009"/>
    <w:multiLevelType w:val="hybridMultilevel"/>
    <w:tmpl w:val="00000009"/>
    <w:lvl w:ilvl="0" w:tplc="7480B0A4">
      <w:start w:val="1"/>
      <w:numFmt w:val="bullet"/>
      <w:lvlText w:val=""/>
      <w:lvlJc w:val="left"/>
      <w:pPr>
        <w:ind w:left="720" w:hanging="360"/>
      </w:pPr>
      <w:rPr>
        <w:rFonts w:ascii="Symbol" w:hAnsi="Symbol"/>
        <w:position w:val="1"/>
      </w:rPr>
    </w:lvl>
    <w:lvl w:ilvl="1" w:tplc="F0D24984">
      <w:start w:val="1"/>
      <w:numFmt w:val="bullet"/>
      <w:lvlText w:val="o"/>
      <w:lvlJc w:val="left"/>
      <w:pPr>
        <w:tabs>
          <w:tab w:val="num" w:pos="1440"/>
        </w:tabs>
        <w:ind w:left="1440" w:hanging="360"/>
      </w:pPr>
      <w:rPr>
        <w:rFonts w:ascii="Courier New" w:hAnsi="Courier New"/>
      </w:rPr>
    </w:lvl>
    <w:lvl w:ilvl="2" w:tplc="A9A499DE">
      <w:start w:val="1"/>
      <w:numFmt w:val="bullet"/>
      <w:lvlText w:val=""/>
      <w:lvlJc w:val="left"/>
      <w:pPr>
        <w:tabs>
          <w:tab w:val="num" w:pos="2160"/>
        </w:tabs>
        <w:ind w:left="2160" w:hanging="360"/>
      </w:pPr>
      <w:rPr>
        <w:rFonts w:ascii="Wingdings" w:hAnsi="Wingdings"/>
      </w:rPr>
    </w:lvl>
    <w:lvl w:ilvl="3" w:tplc="83A4AB7A">
      <w:start w:val="1"/>
      <w:numFmt w:val="bullet"/>
      <w:lvlText w:val=""/>
      <w:lvlJc w:val="left"/>
      <w:pPr>
        <w:tabs>
          <w:tab w:val="num" w:pos="2880"/>
        </w:tabs>
        <w:ind w:left="2880" w:hanging="360"/>
      </w:pPr>
      <w:rPr>
        <w:rFonts w:ascii="Symbol" w:hAnsi="Symbol"/>
      </w:rPr>
    </w:lvl>
    <w:lvl w:ilvl="4" w:tplc="FE849A50">
      <w:start w:val="1"/>
      <w:numFmt w:val="bullet"/>
      <w:lvlText w:val="o"/>
      <w:lvlJc w:val="left"/>
      <w:pPr>
        <w:tabs>
          <w:tab w:val="num" w:pos="3600"/>
        </w:tabs>
        <w:ind w:left="3600" w:hanging="360"/>
      </w:pPr>
      <w:rPr>
        <w:rFonts w:ascii="Courier New" w:hAnsi="Courier New"/>
      </w:rPr>
    </w:lvl>
    <w:lvl w:ilvl="5" w:tplc="986E57DA">
      <w:start w:val="1"/>
      <w:numFmt w:val="bullet"/>
      <w:lvlText w:val=""/>
      <w:lvlJc w:val="left"/>
      <w:pPr>
        <w:tabs>
          <w:tab w:val="num" w:pos="4320"/>
        </w:tabs>
        <w:ind w:left="4320" w:hanging="360"/>
      </w:pPr>
      <w:rPr>
        <w:rFonts w:ascii="Wingdings" w:hAnsi="Wingdings"/>
      </w:rPr>
    </w:lvl>
    <w:lvl w:ilvl="6" w:tplc="BA4A4CC4">
      <w:start w:val="1"/>
      <w:numFmt w:val="bullet"/>
      <w:lvlText w:val=""/>
      <w:lvlJc w:val="left"/>
      <w:pPr>
        <w:tabs>
          <w:tab w:val="num" w:pos="5040"/>
        </w:tabs>
        <w:ind w:left="5040" w:hanging="360"/>
      </w:pPr>
      <w:rPr>
        <w:rFonts w:ascii="Symbol" w:hAnsi="Symbol"/>
      </w:rPr>
    </w:lvl>
    <w:lvl w:ilvl="7" w:tplc="87404150">
      <w:start w:val="1"/>
      <w:numFmt w:val="bullet"/>
      <w:lvlText w:val="o"/>
      <w:lvlJc w:val="left"/>
      <w:pPr>
        <w:tabs>
          <w:tab w:val="num" w:pos="5760"/>
        </w:tabs>
        <w:ind w:left="5760" w:hanging="360"/>
      </w:pPr>
      <w:rPr>
        <w:rFonts w:ascii="Courier New" w:hAnsi="Courier New"/>
      </w:rPr>
    </w:lvl>
    <w:lvl w:ilvl="8" w:tplc="22CC790A">
      <w:start w:val="1"/>
      <w:numFmt w:val="bullet"/>
      <w:lvlText w:val=""/>
      <w:lvlJc w:val="left"/>
      <w:pPr>
        <w:tabs>
          <w:tab w:val="num" w:pos="6480"/>
        </w:tabs>
        <w:ind w:left="6480" w:hanging="360"/>
      </w:pPr>
      <w:rPr>
        <w:rFonts w:ascii="Wingdings" w:hAnsi="Wingdings"/>
      </w:rPr>
    </w:lvl>
  </w:abstractNum>
  <w:abstractNum w:abstractNumId="9" w15:restartNumberingAfterBreak="0">
    <w:nsid w:val="0000000A"/>
    <w:multiLevelType w:val="hybridMultilevel"/>
    <w:tmpl w:val="0000000A"/>
    <w:lvl w:ilvl="0" w:tplc="EC5C2548">
      <w:start w:val="1"/>
      <w:numFmt w:val="bullet"/>
      <w:lvlText w:val=""/>
      <w:lvlJc w:val="left"/>
      <w:pPr>
        <w:ind w:left="720" w:hanging="360"/>
      </w:pPr>
      <w:rPr>
        <w:rFonts w:ascii="Symbol" w:hAnsi="Symbol"/>
        <w:position w:val="1"/>
      </w:rPr>
    </w:lvl>
    <w:lvl w:ilvl="1" w:tplc="840A0AEA">
      <w:start w:val="1"/>
      <w:numFmt w:val="bullet"/>
      <w:lvlText w:val="o"/>
      <w:lvlJc w:val="left"/>
      <w:pPr>
        <w:tabs>
          <w:tab w:val="num" w:pos="1440"/>
        </w:tabs>
        <w:ind w:left="1440" w:hanging="360"/>
      </w:pPr>
      <w:rPr>
        <w:rFonts w:ascii="Courier New" w:hAnsi="Courier New"/>
      </w:rPr>
    </w:lvl>
    <w:lvl w:ilvl="2" w:tplc="F3629456">
      <w:start w:val="1"/>
      <w:numFmt w:val="bullet"/>
      <w:lvlText w:val=""/>
      <w:lvlJc w:val="left"/>
      <w:pPr>
        <w:tabs>
          <w:tab w:val="num" w:pos="2160"/>
        </w:tabs>
        <w:ind w:left="2160" w:hanging="360"/>
      </w:pPr>
      <w:rPr>
        <w:rFonts w:ascii="Wingdings" w:hAnsi="Wingdings"/>
      </w:rPr>
    </w:lvl>
    <w:lvl w:ilvl="3" w:tplc="44BC3008">
      <w:start w:val="1"/>
      <w:numFmt w:val="bullet"/>
      <w:lvlText w:val=""/>
      <w:lvlJc w:val="left"/>
      <w:pPr>
        <w:tabs>
          <w:tab w:val="num" w:pos="2880"/>
        </w:tabs>
        <w:ind w:left="2880" w:hanging="360"/>
      </w:pPr>
      <w:rPr>
        <w:rFonts w:ascii="Symbol" w:hAnsi="Symbol"/>
      </w:rPr>
    </w:lvl>
    <w:lvl w:ilvl="4" w:tplc="0FCC62B2">
      <w:start w:val="1"/>
      <w:numFmt w:val="bullet"/>
      <w:lvlText w:val="o"/>
      <w:lvlJc w:val="left"/>
      <w:pPr>
        <w:tabs>
          <w:tab w:val="num" w:pos="3600"/>
        </w:tabs>
        <w:ind w:left="3600" w:hanging="360"/>
      </w:pPr>
      <w:rPr>
        <w:rFonts w:ascii="Courier New" w:hAnsi="Courier New"/>
      </w:rPr>
    </w:lvl>
    <w:lvl w:ilvl="5" w:tplc="A872B926">
      <w:start w:val="1"/>
      <w:numFmt w:val="bullet"/>
      <w:lvlText w:val=""/>
      <w:lvlJc w:val="left"/>
      <w:pPr>
        <w:tabs>
          <w:tab w:val="num" w:pos="4320"/>
        </w:tabs>
        <w:ind w:left="4320" w:hanging="360"/>
      </w:pPr>
      <w:rPr>
        <w:rFonts w:ascii="Wingdings" w:hAnsi="Wingdings"/>
      </w:rPr>
    </w:lvl>
    <w:lvl w:ilvl="6" w:tplc="7F9E3040">
      <w:start w:val="1"/>
      <w:numFmt w:val="bullet"/>
      <w:lvlText w:val=""/>
      <w:lvlJc w:val="left"/>
      <w:pPr>
        <w:tabs>
          <w:tab w:val="num" w:pos="5040"/>
        </w:tabs>
        <w:ind w:left="5040" w:hanging="360"/>
      </w:pPr>
      <w:rPr>
        <w:rFonts w:ascii="Symbol" w:hAnsi="Symbol"/>
      </w:rPr>
    </w:lvl>
    <w:lvl w:ilvl="7" w:tplc="61A08FF6">
      <w:start w:val="1"/>
      <w:numFmt w:val="bullet"/>
      <w:lvlText w:val="o"/>
      <w:lvlJc w:val="left"/>
      <w:pPr>
        <w:tabs>
          <w:tab w:val="num" w:pos="5760"/>
        </w:tabs>
        <w:ind w:left="5760" w:hanging="360"/>
      </w:pPr>
      <w:rPr>
        <w:rFonts w:ascii="Courier New" w:hAnsi="Courier New"/>
      </w:rPr>
    </w:lvl>
    <w:lvl w:ilvl="8" w:tplc="7C3CA4A8">
      <w:start w:val="1"/>
      <w:numFmt w:val="bullet"/>
      <w:lvlText w:val=""/>
      <w:lvlJc w:val="left"/>
      <w:pPr>
        <w:tabs>
          <w:tab w:val="num" w:pos="6480"/>
        </w:tabs>
        <w:ind w:left="6480" w:hanging="360"/>
      </w:pPr>
      <w:rPr>
        <w:rFonts w:ascii="Wingdings" w:hAnsi="Wingdings"/>
      </w:rPr>
    </w:lvl>
  </w:abstractNum>
  <w:abstractNum w:abstractNumId="10" w15:restartNumberingAfterBreak="0">
    <w:nsid w:val="0000000B"/>
    <w:multiLevelType w:val="hybridMultilevel"/>
    <w:tmpl w:val="0000000B"/>
    <w:lvl w:ilvl="0" w:tplc="CF8CA9E0">
      <w:start w:val="1"/>
      <w:numFmt w:val="bullet"/>
      <w:lvlText w:val=""/>
      <w:lvlJc w:val="left"/>
      <w:pPr>
        <w:ind w:left="720" w:hanging="360"/>
      </w:pPr>
      <w:rPr>
        <w:rFonts w:ascii="Symbol" w:hAnsi="Symbol"/>
        <w:position w:val="1"/>
      </w:rPr>
    </w:lvl>
    <w:lvl w:ilvl="1" w:tplc="8DFA5806">
      <w:start w:val="1"/>
      <w:numFmt w:val="bullet"/>
      <w:lvlText w:val="o"/>
      <w:lvlJc w:val="left"/>
      <w:pPr>
        <w:tabs>
          <w:tab w:val="num" w:pos="1440"/>
        </w:tabs>
        <w:ind w:left="1440" w:hanging="360"/>
      </w:pPr>
      <w:rPr>
        <w:rFonts w:ascii="Courier New" w:hAnsi="Courier New"/>
      </w:rPr>
    </w:lvl>
    <w:lvl w:ilvl="2" w:tplc="7422C29E">
      <w:start w:val="1"/>
      <w:numFmt w:val="bullet"/>
      <w:lvlText w:val=""/>
      <w:lvlJc w:val="left"/>
      <w:pPr>
        <w:tabs>
          <w:tab w:val="num" w:pos="2160"/>
        </w:tabs>
        <w:ind w:left="2160" w:hanging="360"/>
      </w:pPr>
      <w:rPr>
        <w:rFonts w:ascii="Wingdings" w:hAnsi="Wingdings"/>
      </w:rPr>
    </w:lvl>
    <w:lvl w:ilvl="3" w:tplc="A6383828">
      <w:start w:val="1"/>
      <w:numFmt w:val="bullet"/>
      <w:lvlText w:val=""/>
      <w:lvlJc w:val="left"/>
      <w:pPr>
        <w:tabs>
          <w:tab w:val="num" w:pos="2880"/>
        </w:tabs>
        <w:ind w:left="2880" w:hanging="360"/>
      </w:pPr>
      <w:rPr>
        <w:rFonts w:ascii="Symbol" w:hAnsi="Symbol"/>
      </w:rPr>
    </w:lvl>
    <w:lvl w:ilvl="4" w:tplc="A9CEBD2A">
      <w:start w:val="1"/>
      <w:numFmt w:val="bullet"/>
      <w:lvlText w:val="o"/>
      <w:lvlJc w:val="left"/>
      <w:pPr>
        <w:tabs>
          <w:tab w:val="num" w:pos="3600"/>
        </w:tabs>
        <w:ind w:left="3600" w:hanging="360"/>
      </w:pPr>
      <w:rPr>
        <w:rFonts w:ascii="Courier New" w:hAnsi="Courier New"/>
      </w:rPr>
    </w:lvl>
    <w:lvl w:ilvl="5" w:tplc="7F7048DA">
      <w:start w:val="1"/>
      <w:numFmt w:val="bullet"/>
      <w:lvlText w:val=""/>
      <w:lvlJc w:val="left"/>
      <w:pPr>
        <w:tabs>
          <w:tab w:val="num" w:pos="4320"/>
        </w:tabs>
        <w:ind w:left="4320" w:hanging="360"/>
      </w:pPr>
      <w:rPr>
        <w:rFonts w:ascii="Wingdings" w:hAnsi="Wingdings"/>
      </w:rPr>
    </w:lvl>
    <w:lvl w:ilvl="6" w:tplc="6ABAF34E">
      <w:start w:val="1"/>
      <w:numFmt w:val="bullet"/>
      <w:lvlText w:val=""/>
      <w:lvlJc w:val="left"/>
      <w:pPr>
        <w:tabs>
          <w:tab w:val="num" w:pos="5040"/>
        </w:tabs>
        <w:ind w:left="5040" w:hanging="360"/>
      </w:pPr>
      <w:rPr>
        <w:rFonts w:ascii="Symbol" w:hAnsi="Symbol"/>
      </w:rPr>
    </w:lvl>
    <w:lvl w:ilvl="7" w:tplc="7D220D72">
      <w:start w:val="1"/>
      <w:numFmt w:val="bullet"/>
      <w:lvlText w:val="o"/>
      <w:lvlJc w:val="left"/>
      <w:pPr>
        <w:tabs>
          <w:tab w:val="num" w:pos="5760"/>
        </w:tabs>
        <w:ind w:left="5760" w:hanging="360"/>
      </w:pPr>
      <w:rPr>
        <w:rFonts w:ascii="Courier New" w:hAnsi="Courier New"/>
      </w:rPr>
    </w:lvl>
    <w:lvl w:ilvl="8" w:tplc="4B882210">
      <w:start w:val="1"/>
      <w:numFmt w:val="bullet"/>
      <w:lvlText w:val=""/>
      <w:lvlJc w:val="left"/>
      <w:pPr>
        <w:tabs>
          <w:tab w:val="num" w:pos="6480"/>
        </w:tabs>
        <w:ind w:left="6480" w:hanging="360"/>
      </w:pPr>
      <w:rPr>
        <w:rFonts w:ascii="Wingdings" w:hAnsi="Wingdings"/>
      </w:rPr>
    </w:lvl>
  </w:abstractNum>
  <w:abstractNum w:abstractNumId="11" w15:restartNumberingAfterBreak="0">
    <w:nsid w:val="0000000C"/>
    <w:multiLevelType w:val="hybridMultilevel"/>
    <w:tmpl w:val="0000000C"/>
    <w:lvl w:ilvl="0" w:tplc="EA78B5F2">
      <w:start w:val="1"/>
      <w:numFmt w:val="bullet"/>
      <w:lvlText w:val=""/>
      <w:lvlJc w:val="left"/>
      <w:pPr>
        <w:ind w:left="720" w:hanging="360"/>
      </w:pPr>
      <w:rPr>
        <w:rFonts w:ascii="Symbol" w:hAnsi="Symbol"/>
        <w:position w:val="1"/>
      </w:rPr>
    </w:lvl>
    <w:lvl w:ilvl="1" w:tplc="8E68AA3E">
      <w:start w:val="1"/>
      <w:numFmt w:val="bullet"/>
      <w:lvlText w:val="o"/>
      <w:lvlJc w:val="left"/>
      <w:pPr>
        <w:tabs>
          <w:tab w:val="num" w:pos="1440"/>
        </w:tabs>
        <w:ind w:left="1440" w:hanging="360"/>
      </w:pPr>
      <w:rPr>
        <w:rFonts w:ascii="Courier New" w:hAnsi="Courier New"/>
      </w:rPr>
    </w:lvl>
    <w:lvl w:ilvl="2" w:tplc="9F867F46">
      <w:start w:val="1"/>
      <w:numFmt w:val="bullet"/>
      <w:lvlText w:val=""/>
      <w:lvlJc w:val="left"/>
      <w:pPr>
        <w:tabs>
          <w:tab w:val="num" w:pos="2160"/>
        </w:tabs>
        <w:ind w:left="2160" w:hanging="360"/>
      </w:pPr>
      <w:rPr>
        <w:rFonts w:ascii="Wingdings" w:hAnsi="Wingdings"/>
      </w:rPr>
    </w:lvl>
    <w:lvl w:ilvl="3" w:tplc="FCD87456">
      <w:start w:val="1"/>
      <w:numFmt w:val="bullet"/>
      <w:lvlText w:val=""/>
      <w:lvlJc w:val="left"/>
      <w:pPr>
        <w:tabs>
          <w:tab w:val="num" w:pos="2880"/>
        </w:tabs>
        <w:ind w:left="2880" w:hanging="360"/>
      </w:pPr>
      <w:rPr>
        <w:rFonts w:ascii="Symbol" w:hAnsi="Symbol"/>
      </w:rPr>
    </w:lvl>
    <w:lvl w:ilvl="4" w:tplc="AC60912A">
      <w:start w:val="1"/>
      <w:numFmt w:val="bullet"/>
      <w:lvlText w:val="o"/>
      <w:lvlJc w:val="left"/>
      <w:pPr>
        <w:tabs>
          <w:tab w:val="num" w:pos="3600"/>
        </w:tabs>
        <w:ind w:left="3600" w:hanging="360"/>
      </w:pPr>
      <w:rPr>
        <w:rFonts w:ascii="Courier New" w:hAnsi="Courier New"/>
      </w:rPr>
    </w:lvl>
    <w:lvl w:ilvl="5" w:tplc="9F6A16EA">
      <w:start w:val="1"/>
      <w:numFmt w:val="bullet"/>
      <w:lvlText w:val=""/>
      <w:lvlJc w:val="left"/>
      <w:pPr>
        <w:tabs>
          <w:tab w:val="num" w:pos="4320"/>
        </w:tabs>
        <w:ind w:left="4320" w:hanging="360"/>
      </w:pPr>
      <w:rPr>
        <w:rFonts w:ascii="Wingdings" w:hAnsi="Wingdings"/>
      </w:rPr>
    </w:lvl>
    <w:lvl w:ilvl="6" w:tplc="7702243C">
      <w:start w:val="1"/>
      <w:numFmt w:val="bullet"/>
      <w:lvlText w:val=""/>
      <w:lvlJc w:val="left"/>
      <w:pPr>
        <w:tabs>
          <w:tab w:val="num" w:pos="5040"/>
        </w:tabs>
        <w:ind w:left="5040" w:hanging="360"/>
      </w:pPr>
      <w:rPr>
        <w:rFonts w:ascii="Symbol" w:hAnsi="Symbol"/>
      </w:rPr>
    </w:lvl>
    <w:lvl w:ilvl="7" w:tplc="64D26190">
      <w:start w:val="1"/>
      <w:numFmt w:val="bullet"/>
      <w:lvlText w:val="o"/>
      <w:lvlJc w:val="left"/>
      <w:pPr>
        <w:tabs>
          <w:tab w:val="num" w:pos="5760"/>
        </w:tabs>
        <w:ind w:left="5760" w:hanging="360"/>
      </w:pPr>
      <w:rPr>
        <w:rFonts w:ascii="Courier New" w:hAnsi="Courier New"/>
      </w:rPr>
    </w:lvl>
    <w:lvl w:ilvl="8" w:tplc="34760DFA">
      <w:start w:val="1"/>
      <w:numFmt w:val="bullet"/>
      <w:lvlText w:val=""/>
      <w:lvlJc w:val="left"/>
      <w:pPr>
        <w:tabs>
          <w:tab w:val="num" w:pos="6480"/>
        </w:tabs>
        <w:ind w:left="6480" w:hanging="360"/>
      </w:pPr>
      <w:rPr>
        <w:rFonts w:ascii="Wingdings" w:hAnsi="Wingdings"/>
      </w:rPr>
    </w:lvl>
  </w:abstractNum>
  <w:abstractNum w:abstractNumId="12" w15:restartNumberingAfterBreak="0">
    <w:nsid w:val="0000000D"/>
    <w:multiLevelType w:val="hybridMultilevel"/>
    <w:tmpl w:val="0000000D"/>
    <w:lvl w:ilvl="0" w:tplc="B3B82EE6">
      <w:start w:val="1"/>
      <w:numFmt w:val="bullet"/>
      <w:lvlText w:val=""/>
      <w:lvlJc w:val="left"/>
      <w:pPr>
        <w:ind w:left="720" w:hanging="360"/>
      </w:pPr>
      <w:rPr>
        <w:rFonts w:ascii="Symbol" w:hAnsi="Symbol"/>
        <w:position w:val="1"/>
      </w:rPr>
    </w:lvl>
    <w:lvl w:ilvl="1" w:tplc="9E326124">
      <w:start w:val="1"/>
      <w:numFmt w:val="bullet"/>
      <w:lvlText w:val="o"/>
      <w:lvlJc w:val="left"/>
      <w:pPr>
        <w:tabs>
          <w:tab w:val="num" w:pos="1440"/>
        </w:tabs>
        <w:ind w:left="1440" w:hanging="360"/>
      </w:pPr>
      <w:rPr>
        <w:rFonts w:ascii="Courier New" w:hAnsi="Courier New"/>
      </w:rPr>
    </w:lvl>
    <w:lvl w:ilvl="2" w:tplc="08F034DC">
      <w:start w:val="1"/>
      <w:numFmt w:val="bullet"/>
      <w:lvlText w:val=""/>
      <w:lvlJc w:val="left"/>
      <w:pPr>
        <w:tabs>
          <w:tab w:val="num" w:pos="2160"/>
        </w:tabs>
        <w:ind w:left="2160" w:hanging="360"/>
      </w:pPr>
      <w:rPr>
        <w:rFonts w:ascii="Wingdings" w:hAnsi="Wingdings"/>
      </w:rPr>
    </w:lvl>
    <w:lvl w:ilvl="3" w:tplc="229626D6">
      <w:start w:val="1"/>
      <w:numFmt w:val="bullet"/>
      <w:lvlText w:val=""/>
      <w:lvlJc w:val="left"/>
      <w:pPr>
        <w:tabs>
          <w:tab w:val="num" w:pos="2880"/>
        </w:tabs>
        <w:ind w:left="2880" w:hanging="360"/>
      </w:pPr>
      <w:rPr>
        <w:rFonts w:ascii="Symbol" w:hAnsi="Symbol"/>
      </w:rPr>
    </w:lvl>
    <w:lvl w:ilvl="4" w:tplc="58623EF8">
      <w:start w:val="1"/>
      <w:numFmt w:val="bullet"/>
      <w:lvlText w:val="o"/>
      <w:lvlJc w:val="left"/>
      <w:pPr>
        <w:tabs>
          <w:tab w:val="num" w:pos="3600"/>
        </w:tabs>
        <w:ind w:left="3600" w:hanging="360"/>
      </w:pPr>
      <w:rPr>
        <w:rFonts w:ascii="Courier New" w:hAnsi="Courier New"/>
      </w:rPr>
    </w:lvl>
    <w:lvl w:ilvl="5" w:tplc="2924C0A0">
      <w:start w:val="1"/>
      <w:numFmt w:val="bullet"/>
      <w:lvlText w:val=""/>
      <w:lvlJc w:val="left"/>
      <w:pPr>
        <w:tabs>
          <w:tab w:val="num" w:pos="4320"/>
        </w:tabs>
        <w:ind w:left="4320" w:hanging="360"/>
      </w:pPr>
      <w:rPr>
        <w:rFonts w:ascii="Wingdings" w:hAnsi="Wingdings"/>
      </w:rPr>
    </w:lvl>
    <w:lvl w:ilvl="6" w:tplc="6BAC399A">
      <w:start w:val="1"/>
      <w:numFmt w:val="bullet"/>
      <w:lvlText w:val=""/>
      <w:lvlJc w:val="left"/>
      <w:pPr>
        <w:tabs>
          <w:tab w:val="num" w:pos="5040"/>
        </w:tabs>
        <w:ind w:left="5040" w:hanging="360"/>
      </w:pPr>
      <w:rPr>
        <w:rFonts w:ascii="Symbol" w:hAnsi="Symbol"/>
      </w:rPr>
    </w:lvl>
    <w:lvl w:ilvl="7" w:tplc="15C0B7A8">
      <w:start w:val="1"/>
      <w:numFmt w:val="bullet"/>
      <w:lvlText w:val="o"/>
      <w:lvlJc w:val="left"/>
      <w:pPr>
        <w:tabs>
          <w:tab w:val="num" w:pos="5760"/>
        </w:tabs>
        <w:ind w:left="5760" w:hanging="360"/>
      </w:pPr>
      <w:rPr>
        <w:rFonts w:ascii="Courier New" w:hAnsi="Courier New"/>
      </w:rPr>
    </w:lvl>
    <w:lvl w:ilvl="8" w:tplc="3F5C3B92">
      <w:start w:val="1"/>
      <w:numFmt w:val="bullet"/>
      <w:lvlText w:val=""/>
      <w:lvlJc w:val="left"/>
      <w:pPr>
        <w:tabs>
          <w:tab w:val="num" w:pos="6480"/>
        </w:tabs>
        <w:ind w:left="6480" w:hanging="360"/>
      </w:pPr>
      <w:rPr>
        <w:rFonts w:ascii="Wingdings" w:hAnsi="Wingdings"/>
      </w:rPr>
    </w:lvl>
  </w:abstractNum>
  <w:abstractNum w:abstractNumId="13" w15:restartNumberingAfterBreak="0">
    <w:nsid w:val="0000000E"/>
    <w:multiLevelType w:val="hybridMultilevel"/>
    <w:tmpl w:val="0000000E"/>
    <w:lvl w:ilvl="0" w:tplc="CE8684D4">
      <w:start w:val="1"/>
      <w:numFmt w:val="bullet"/>
      <w:lvlText w:val=""/>
      <w:lvlJc w:val="left"/>
      <w:pPr>
        <w:ind w:left="720" w:hanging="360"/>
      </w:pPr>
      <w:rPr>
        <w:rFonts w:ascii="Symbol" w:hAnsi="Symbol"/>
        <w:position w:val="1"/>
      </w:rPr>
    </w:lvl>
    <w:lvl w:ilvl="1" w:tplc="1CB217B4">
      <w:start w:val="1"/>
      <w:numFmt w:val="bullet"/>
      <w:lvlText w:val="o"/>
      <w:lvlJc w:val="left"/>
      <w:pPr>
        <w:tabs>
          <w:tab w:val="num" w:pos="1440"/>
        </w:tabs>
        <w:ind w:left="1440" w:hanging="360"/>
      </w:pPr>
      <w:rPr>
        <w:rFonts w:ascii="Courier New" w:hAnsi="Courier New"/>
      </w:rPr>
    </w:lvl>
    <w:lvl w:ilvl="2" w:tplc="C094826A">
      <w:start w:val="1"/>
      <w:numFmt w:val="bullet"/>
      <w:lvlText w:val=""/>
      <w:lvlJc w:val="left"/>
      <w:pPr>
        <w:tabs>
          <w:tab w:val="num" w:pos="2160"/>
        </w:tabs>
        <w:ind w:left="2160" w:hanging="360"/>
      </w:pPr>
      <w:rPr>
        <w:rFonts w:ascii="Wingdings" w:hAnsi="Wingdings"/>
      </w:rPr>
    </w:lvl>
    <w:lvl w:ilvl="3" w:tplc="99363B44">
      <w:start w:val="1"/>
      <w:numFmt w:val="bullet"/>
      <w:lvlText w:val=""/>
      <w:lvlJc w:val="left"/>
      <w:pPr>
        <w:tabs>
          <w:tab w:val="num" w:pos="2880"/>
        </w:tabs>
        <w:ind w:left="2880" w:hanging="360"/>
      </w:pPr>
      <w:rPr>
        <w:rFonts w:ascii="Symbol" w:hAnsi="Symbol"/>
      </w:rPr>
    </w:lvl>
    <w:lvl w:ilvl="4" w:tplc="267478DC">
      <w:start w:val="1"/>
      <w:numFmt w:val="bullet"/>
      <w:lvlText w:val="o"/>
      <w:lvlJc w:val="left"/>
      <w:pPr>
        <w:tabs>
          <w:tab w:val="num" w:pos="3600"/>
        </w:tabs>
        <w:ind w:left="3600" w:hanging="360"/>
      </w:pPr>
      <w:rPr>
        <w:rFonts w:ascii="Courier New" w:hAnsi="Courier New"/>
      </w:rPr>
    </w:lvl>
    <w:lvl w:ilvl="5" w:tplc="FF1EEA42">
      <w:start w:val="1"/>
      <w:numFmt w:val="bullet"/>
      <w:lvlText w:val=""/>
      <w:lvlJc w:val="left"/>
      <w:pPr>
        <w:tabs>
          <w:tab w:val="num" w:pos="4320"/>
        </w:tabs>
        <w:ind w:left="4320" w:hanging="360"/>
      </w:pPr>
      <w:rPr>
        <w:rFonts w:ascii="Wingdings" w:hAnsi="Wingdings"/>
      </w:rPr>
    </w:lvl>
    <w:lvl w:ilvl="6" w:tplc="8F10DEEA">
      <w:start w:val="1"/>
      <w:numFmt w:val="bullet"/>
      <w:lvlText w:val=""/>
      <w:lvlJc w:val="left"/>
      <w:pPr>
        <w:tabs>
          <w:tab w:val="num" w:pos="5040"/>
        </w:tabs>
        <w:ind w:left="5040" w:hanging="360"/>
      </w:pPr>
      <w:rPr>
        <w:rFonts w:ascii="Symbol" w:hAnsi="Symbol"/>
      </w:rPr>
    </w:lvl>
    <w:lvl w:ilvl="7" w:tplc="429A6A38">
      <w:start w:val="1"/>
      <w:numFmt w:val="bullet"/>
      <w:lvlText w:val="o"/>
      <w:lvlJc w:val="left"/>
      <w:pPr>
        <w:tabs>
          <w:tab w:val="num" w:pos="5760"/>
        </w:tabs>
        <w:ind w:left="5760" w:hanging="360"/>
      </w:pPr>
      <w:rPr>
        <w:rFonts w:ascii="Courier New" w:hAnsi="Courier New"/>
      </w:rPr>
    </w:lvl>
    <w:lvl w:ilvl="8" w:tplc="5AD039C6">
      <w:start w:val="1"/>
      <w:numFmt w:val="bullet"/>
      <w:lvlText w:val=""/>
      <w:lvlJc w:val="left"/>
      <w:pPr>
        <w:tabs>
          <w:tab w:val="num" w:pos="6480"/>
        </w:tabs>
        <w:ind w:left="6480" w:hanging="360"/>
      </w:pPr>
      <w:rPr>
        <w:rFonts w:ascii="Wingdings" w:hAnsi="Wingdings"/>
      </w:rPr>
    </w:lvl>
  </w:abstractNum>
  <w:abstractNum w:abstractNumId="14" w15:restartNumberingAfterBreak="0">
    <w:nsid w:val="0000000F"/>
    <w:multiLevelType w:val="hybridMultilevel"/>
    <w:tmpl w:val="0000000F"/>
    <w:lvl w:ilvl="0" w:tplc="E24AEB2A">
      <w:start w:val="1"/>
      <w:numFmt w:val="bullet"/>
      <w:lvlText w:val=""/>
      <w:lvlJc w:val="left"/>
      <w:pPr>
        <w:ind w:left="720" w:hanging="360"/>
      </w:pPr>
      <w:rPr>
        <w:rFonts w:ascii="Symbol" w:hAnsi="Symbol"/>
        <w:position w:val="1"/>
      </w:rPr>
    </w:lvl>
    <w:lvl w:ilvl="1" w:tplc="6D98D550">
      <w:start w:val="1"/>
      <w:numFmt w:val="bullet"/>
      <w:lvlText w:val="o"/>
      <w:lvlJc w:val="left"/>
      <w:pPr>
        <w:tabs>
          <w:tab w:val="num" w:pos="1440"/>
        </w:tabs>
        <w:ind w:left="1440" w:hanging="360"/>
      </w:pPr>
      <w:rPr>
        <w:rFonts w:ascii="Courier New" w:hAnsi="Courier New"/>
      </w:rPr>
    </w:lvl>
    <w:lvl w:ilvl="2" w:tplc="12F47BBC">
      <w:start w:val="1"/>
      <w:numFmt w:val="bullet"/>
      <w:lvlText w:val=""/>
      <w:lvlJc w:val="left"/>
      <w:pPr>
        <w:tabs>
          <w:tab w:val="num" w:pos="2160"/>
        </w:tabs>
        <w:ind w:left="2160" w:hanging="360"/>
      </w:pPr>
      <w:rPr>
        <w:rFonts w:ascii="Wingdings" w:hAnsi="Wingdings"/>
      </w:rPr>
    </w:lvl>
    <w:lvl w:ilvl="3" w:tplc="3EDE3582">
      <w:start w:val="1"/>
      <w:numFmt w:val="bullet"/>
      <w:lvlText w:val=""/>
      <w:lvlJc w:val="left"/>
      <w:pPr>
        <w:tabs>
          <w:tab w:val="num" w:pos="2880"/>
        </w:tabs>
        <w:ind w:left="2880" w:hanging="360"/>
      </w:pPr>
      <w:rPr>
        <w:rFonts w:ascii="Symbol" w:hAnsi="Symbol"/>
      </w:rPr>
    </w:lvl>
    <w:lvl w:ilvl="4" w:tplc="3FAC3DAE">
      <w:start w:val="1"/>
      <w:numFmt w:val="bullet"/>
      <w:lvlText w:val="o"/>
      <w:lvlJc w:val="left"/>
      <w:pPr>
        <w:tabs>
          <w:tab w:val="num" w:pos="3600"/>
        </w:tabs>
        <w:ind w:left="3600" w:hanging="360"/>
      </w:pPr>
      <w:rPr>
        <w:rFonts w:ascii="Courier New" w:hAnsi="Courier New"/>
      </w:rPr>
    </w:lvl>
    <w:lvl w:ilvl="5" w:tplc="AD3098D2">
      <w:start w:val="1"/>
      <w:numFmt w:val="bullet"/>
      <w:lvlText w:val=""/>
      <w:lvlJc w:val="left"/>
      <w:pPr>
        <w:tabs>
          <w:tab w:val="num" w:pos="4320"/>
        </w:tabs>
        <w:ind w:left="4320" w:hanging="360"/>
      </w:pPr>
      <w:rPr>
        <w:rFonts w:ascii="Wingdings" w:hAnsi="Wingdings"/>
      </w:rPr>
    </w:lvl>
    <w:lvl w:ilvl="6" w:tplc="2B8627F6">
      <w:start w:val="1"/>
      <w:numFmt w:val="bullet"/>
      <w:lvlText w:val=""/>
      <w:lvlJc w:val="left"/>
      <w:pPr>
        <w:tabs>
          <w:tab w:val="num" w:pos="5040"/>
        </w:tabs>
        <w:ind w:left="5040" w:hanging="360"/>
      </w:pPr>
      <w:rPr>
        <w:rFonts w:ascii="Symbol" w:hAnsi="Symbol"/>
      </w:rPr>
    </w:lvl>
    <w:lvl w:ilvl="7" w:tplc="8BAE0F98">
      <w:start w:val="1"/>
      <w:numFmt w:val="bullet"/>
      <w:lvlText w:val="o"/>
      <w:lvlJc w:val="left"/>
      <w:pPr>
        <w:tabs>
          <w:tab w:val="num" w:pos="5760"/>
        </w:tabs>
        <w:ind w:left="5760" w:hanging="360"/>
      </w:pPr>
      <w:rPr>
        <w:rFonts w:ascii="Courier New" w:hAnsi="Courier New"/>
      </w:rPr>
    </w:lvl>
    <w:lvl w:ilvl="8" w:tplc="B3427770">
      <w:start w:val="1"/>
      <w:numFmt w:val="bullet"/>
      <w:lvlText w:val=""/>
      <w:lvlJc w:val="left"/>
      <w:pPr>
        <w:tabs>
          <w:tab w:val="num" w:pos="6480"/>
        </w:tabs>
        <w:ind w:left="6480" w:hanging="360"/>
      </w:pPr>
      <w:rPr>
        <w:rFonts w:ascii="Wingdings" w:hAnsi="Wingdings"/>
      </w:rPr>
    </w:lvl>
  </w:abstractNum>
  <w:abstractNum w:abstractNumId="15" w15:restartNumberingAfterBreak="0">
    <w:nsid w:val="00000010"/>
    <w:multiLevelType w:val="hybridMultilevel"/>
    <w:tmpl w:val="00000010"/>
    <w:lvl w:ilvl="0" w:tplc="8AC4FF40">
      <w:start w:val="1"/>
      <w:numFmt w:val="bullet"/>
      <w:lvlText w:val=""/>
      <w:lvlJc w:val="left"/>
      <w:pPr>
        <w:ind w:left="720" w:hanging="360"/>
      </w:pPr>
      <w:rPr>
        <w:rFonts w:ascii="Symbol" w:hAnsi="Symbol"/>
        <w:position w:val="1"/>
      </w:rPr>
    </w:lvl>
    <w:lvl w:ilvl="1" w:tplc="E35E29A2">
      <w:start w:val="1"/>
      <w:numFmt w:val="bullet"/>
      <w:lvlText w:val="o"/>
      <w:lvlJc w:val="left"/>
      <w:pPr>
        <w:tabs>
          <w:tab w:val="num" w:pos="1440"/>
        </w:tabs>
        <w:ind w:left="1440" w:hanging="360"/>
      </w:pPr>
      <w:rPr>
        <w:rFonts w:ascii="Courier New" w:hAnsi="Courier New"/>
      </w:rPr>
    </w:lvl>
    <w:lvl w:ilvl="2" w:tplc="A1CA6C34">
      <w:start w:val="1"/>
      <w:numFmt w:val="bullet"/>
      <w:lvlText w:val=""/>
      <w:lvlJc w:val="left"/>
      <w:pPr>
        <w:tabs>
          <w:tab w:val="num" w:pos="2160"/>
        </w:tabs>
        <w:ind w:left="2160" w:hanging="360"/>
      </w:pPr>
      <w:rPr>
        <w:rFonts w:ascii="Wingdings" w:hAnsi="Wingdings"/>
      </w:rPr>
    </w:lvl>
    <w:lvl w:ilvl="3" w:tplc="822EB3D8">
      <w:start w:val="1"/>
      <w:numFmt w:val="bullet"/>
      <w:lvlText w:val=""/>
      <w:lvlJc w:val="left"/>
      <w:pPr>
        <w:tabs>
          <w:tab w:val="num" w:pos="2880"/>
        </w:tabs>
        <w:ind w:left="2880" w:hanging="360"/>
      </w:pPr>
      <w:rPr>
        <w:rFonts w:ascii="Symbol" w:hAnsi="Symbol"/>
      </w:rPr>
    </w:lvl>
    <w:lvl w:ilvl="4" w:tplc="D9BEFD7E">
      <w:start w:val="1"/>
      <w:numFmt w:val="bullet"/>
      <w:lvlText w:val="o"/>
      <w:lvlJc w:val="left"/>
      <w:pPr>
        <w:tabs>
          <w:tab w:val="num" w:pos="3600"/>
        </w:tabs>
        <w:ind w:left="3600" w:hanging="360"/>
      </w:pPr>
      <w:rPr>
        <w:rFonts w:ascii="Courier New" w:hAnsi="Courier New"/>
      </w:rPr>
    </w:lvl>
    <w:lvl w:ilvl="5" w:tplc="938A9FC2">
      <w:start w:val="1"/>
      <w:numFmt w:val="bullet"/>
      <w:lvlText w:val=""/>
      <w:lvlJc w:val="left"/>
      <w:pPr>
        <w:tabs>
          <w:tab w:val="num" w:pos="4320"/>
        </w:tabs>
        <w:ind w:left="4320" w:hanging="360"/>
      </w:pPr>
      <w:rPr>
        <w:rFonts w:ascii="Wingdings" w:hAnsi="Wingdings"/>
      </w:rPr>
    </w:lvl>
    <w:lvl w:ilvl="6" w:tplc="86723750">
      <w:start w:val="1"/>
      <w:numFmt w:val="bullet"/>
      <w:lvlText w:val=""/>
      <w:lvlJc w:val="left"/>
      <w:pPr>
        <w:tabs>
          <w:tab w:val="num" w:pos="5040"/>
        </w:tabs>
        <w:ind w:left="5040" w:hanging="360"/>
      </w:pPr>
      <w:rPr>
        <w:rFonts w:ascii="Symbol" w:hAnsi="Symbol"/>
      </w:rPr>
    </w:lvl>
    <w:lvl w:ilvl="7" w:tplc="5DAC1F6E">
      <w:start w:val="1"/>
      <w:numFmt w:val="bullet"/>
      <w:lvlText w:val="o"/>
      <w:lvlJc w:val="left"/>
      <w:pPr>
        <w:tabs>
          <w:tab w:val="num" w:pos="5760"/>
        </w:tabs>
        <w:ind w:left="5760" w:hanging="360"/>
      </w:pPr>
      <w:rPr>
        <w:rFonts w:ascii="Courier New" w:hAnsi="Courier New"/>
      </w:rPr>
    </w:lvl>
    <w:lvl w:ilvl="8" w:tplc="29F036E6">
      <w:start w:val="1"/>
      <w:numFmt w:val="bullet"/>
      <w:lvlText w:val=""/>
      <w:lvlJc w:val="left"/>
      <w:pPr>
        <w:tabs>
          <w:tab w:val="num" w:pos="6480"/>
        </w:tabs>
        <w:ind w:left="6480" w:hanging="360"/>
      </w:pPr>
      <w:rPr>
        <w:rFonts w:ascii="Wingdings" w:hAnsi="Wingdings"/>
      </w:rPr>
    </w:lvl>
  </w:abstractNum>
  <w:abstractNum w:abstractNumId="16" w15:restartNumberingAfterBreak="0">
    <w:nsid w:val="00000011"/>
    <w:multiLevelType w:val="hybridMultilevel"/>
    <w:tmpl w:val="00000011"/>
    <w:lvl w:ilvl="0" w:tplc="43E2BE48">
      <w:start w:val="1"/>
      <w:numFmt w:val="bullet"/>
      <w:lvlText w:val=""/>
      <w:lvlJc w:val="left"/>
      <w:pPr>
        <w:ind w:left="720" w:hanging="360"/>
      </w:pPr>
      <w:rPr>
        <w:rFonts w:ascii="Symbol" w:hAnsi="Symbol"/>
        <w:position w:val="1"/>
      </w:rPr>
    </w:lvl>
    <w:lvl w:ilvl="1" w:tplc="6BFE78FE">
      <w:start w:val="1"/>
      <w:numFmt w:val="bullet"/>
      <w:lvlText w:val="o"/>
      <w:lvlJc w:val="left"/>
      <w:pPr>
        <w:tabs>
          <w:tab w:val="num" w:pos="1440"/>
        </w:tabs>
        <w:ind w:left="1440" w:hanging="360"/>
      </w:pPr>
      <w:rPr>
        <w:rFonts w:ascii="Courier New" w:hAnsi="Courier New"/>
      </w:rPr>
    </w:lvl>
    <w:lvl w:ilvl="2" w:tplc="4D4A6F66">
      <w:start w:val="1"/>
      <w:numFmt w:val="bullet"/>
      <w:lvlText w:val=""/>
      <w:lvlJc w:val="left"/>
      <w:pPr>
        <w:tabs>
          <w:tab w:val="num" w:pos="2160"/>
        </w:tabs>
        <w:ind w:left="2160" w:hanging="360"/>
      </w:pPr>
      <w:rPr>
        <w:rFonts w:ascii="Wingdings" w:hAnsi="Wingdings"/>
      </w:rPr>
    </w:lvl>
    <w:lvl w:ilvl="3" w:tplc="269801F4">
      <w:start w:val="1"/>
      <w:numFmt w:val="bullet"/>
      <w:lvlText w:val=""/>
      <w:lvlJc w:val="left"/>
      <w:pPr>
        <w:tabs>
          <w:tab w:val="num" w:pos="2880"/>
        </w:tabs>
        <w:ind w:left="2880" w:hanging="360"/>
      </w:pPr>
      <w:rPr>
        <w:rFonts w:ascii="Symbol" w:hAnsi="Symbol"/>
      </w:rPr>
    </w:lvl>
    <w:lvl w:ilvl="4" w:tplc="6CBAB824">
      <w:start w:val="1"/>
      <w:numFmt w:val="bullet"/>
      <w:lvlText w:val="o"/>
      <w:lvlJc w:val="left"/>
      <w:pPr>
        <w:tabs>
          <w:tab w:val="num" w:pos="3600"/>
        </w:tabs>
        <w:ind w:left="3600" w:hanging="360"/>
      </w:pPr>
      <w:rPr>
        <w:rFonts w:ascii="Courier New" w:hAnsi="Courier New"/>
      </w:rPr>
    </w:lvl>
    <w:lvl w:ilvl="5" w:tplc="BADE510E">
      <w:start w:val="1"/>
      <w:numFmt w:val="bullet"/>
      <w:lvlText w:val=""/>
      <w:lvlJc w:val="left"/>
      <w:pPr>
        <w:tabs>
          <w:tab w:val="num" w:pos="4320"/>
        </w:tabs>
        <w:ind w:left="4320" w:hanging="360"/>
      </w:pPr>
      <w:rPr>
        <w:rFonts w:ascii="Wingdings" w:hAnsi="Wingdings"/>
      </w:rPr>
    </w:lvl>
    <w:lvl w:ilvl="6" w:tplc="FCDE98F2">
      <w:start w:val="1"/>
      <w:numFmt w:val="bullet"/>
      <w:lvlText w:val=""/>
      <w:lvlJc w:val="left"/>
      <w:pPr>
        <w:tabs>
          <w:tab w:val="num" w:pos="5040"/>
        </w:tabs>
        <w:ind w:left="5040" w:hanging="360"/>
      </w:pPr>
      <w:rPr>
        <w:rFonts w:ascii="Symbol" w:hAnsi="Symbol"/>
      </w:rPr>
    </w:lvl>
    <w:lvl w:ilvl="7" w:tplc="0340ECCA">
      <w:start w:val="1"/>
      <w:numFmt w:val="bullet"/>
      <w:lvlText w:val="o"/>
      <w:lvlJc w:val="left"/>
      <w:pPr>
        <w:tabs>
          <w:tab w:val="num" w:pos="5760"/>
        </w:tabs>
        <w:ind w:left="5760" w:hanging="360"/>
      </w:pPr>
      <w:rPr>
        <w:rFonts w:ascii="Courier New" w:hAnsi="Courier New"/>
      </w:rPr>
    </w:lvl>
    <w:lvl w:ilvl="8" w:tplc="AC5E3DE4">
      <w:start w:val="1"/>
      <w:numFmt w:val="bullet"/>
      <w:lvlText w:val=""/>
      <w:lvlJc w:val="left"/>
      <w:pPr>
        <w:tabs>
          <w:tab w:val="num" w:pos="6480"/>
        </w:tabs>
        <w:ind w:left="6480" w:hanging="360"/>
      </w:pPr>
      <w:rPr>
        <w:rFonts w:ascii="Wingdings" w:hAnsi="Wingdings"/>
      </w:rPr>
    </w:lvl>
  </w:abstractNum>
  <w:abstractNum w:abstractNumId="17" w15:restartNumberingAfterBreak="0">
    <w:nsid w:val="00000012"/>
    <w:multiLevelType w:val="hybridMultilevel"/>
    <w:tmpl w:val="00000012"/>
    <w:lvl w:ilvl="0" w:tplc="16DA03CC">
      <w:start w:val="1"/>
      <w:numFmt w:val="bullet"/>
      <w:lvlText w:val=""/>
      <w:lvlJc w:val="left"/>
      <w:pPr>
        <w:ind w:left="720" w:hanging="360"/>
      </w:pPr>
      <w:rPr>
        <w:rFonts w:ascii="Symbol" w:hAnsi="Symbol"/>
        <w:position w:val="1"/>
      </w:rPr>
    </w:lvl>
    <w:lvl w:ilvl="1" w:tplc="074AFD46">
      <w:start w:val="1"/>
      <w:numFmt w:val="bullet"/>
      <w:lvlText w:val="o"/>
      <w:lvlJc w:val="left"/>
      <w:pPr>
        <w:tabs>
          <w:tab w:val="num" w:pos="1440"/>
        </w:tabs>
        <w:ind w:left="1440" w:hanging="360"/>
      </w:pPr>
      <w:rPr>
        <w:rFonts w:ascii="Courier New" w:hAnsi="Courier New"/>
      </w:rPr>
    </w:lvl>
    <w:lvl w:ilvl="2" w:tplc="F620F072">
      <w:start w:val="1"/>
      <w:numFmt w:val="bullet"/>
      <w:lvlText w:val=""/>
      <w:lvlJc w:val="left"/>
      <w:pPr>
        <w:tabs>
          <w:tab w:val="num" w:pos="2160"/>
        </w:tabs>
        <w:ind w:left="2160" w:hanging="360"/>
      </w:pPr>
      <w:rPr>
        <w:rFonts w:ascii="Wingdings" w:hAnsi="Wingdings"/>
      </w:rPr>
    </w:lvl>
    <w:lvl w:ilvl="3" w:tplc="E79CE8E4">
      <w:start w:val="1"/>
      <w:numFmt w:val="bullet"/>
      <w:lvlText w:val=""/>
      <w:lvlJc w:val="left"/>
      <w:pPr>
        <w:tabs>
          <w:tab w:val="num" w:pos="2880"/>
        </w:tabs>
        <w:ind w:left="2880" w:hanging="360"/>
      </w:pPr>
      <w:rPr>
        <w:rFonts w:ascii="Symbol" w:hAnsi="Symbol"/>
      </w:rPr>
    </w:lvl>
    <w:lvl w:ilvl="4" w:tplc="160AC6A4">
      <w:start w:val="1"/>
      <w:numFmt w:val="bullet"/>
      <w:lvlText w:val="o"/>
      <w:lvlJc w:val="left"/>
      <w:pPr>
        <w:tabs>
          <w:tab w:val="num" w:pos="3600"/>
        </w:tabs>
        <w:ind w:left="3600" w:hanging="360"/>
      </w:pPr>
      <w:rPr>
        <w:rFonts w:ascii="Courier New" w:hAnsi="Courier New"/>
      </w:rPr>
    </w:lvl>
    <w:lvl w:ilvl="5" w:tplc="FF9233E2">
      <w:start w:val="1"/>
      <w:numFmt w:val="bullet"/>
      <w:lvlText w:val=""/>
      <w:lvlJc w:val="left"/>
      <w:pPr>
        <w:tabs>
          <w:tab w:val="num" w:pos="4320"/>
        </w:tabs>
        <w:ind w:left="4320" w:hanging="360"/>
      </w:pPr>
      <w:rPr>
        <w:rFonts w:ascii="Wingdings" w:hAnsi="Wingdings"/>
      </w:rPr>
    </w:lvl>
    <w:lvl w:ilvl="6" w:tplc="B9241D40">
      <w:start w:val="1"/>
      <w:numFmt w:val="bullet"/>
      <w:lvlText w:val=""/>
      <w:lvlJc w:val="left"/>
      <w:pPr>
        <w:tabs>
          <w:tab w:val="num" w:pos="5040"/>
        </w:tabs>
        <w:ind w:left="5040" w:hanging="360"/>
      </w:pPr>
      <w:rPr>
        <w:rFonts w:ascii="Symbol" w:hAnsi="Symbol"/>
      </w:rPr>
    </w:lvl>
    <w:lvl w:ilvl="7" w:tplc="858833E4">
      <w:start w:val="1"/>
      <w:numFmt w:val="bullet"/>
      <w:lvlText w:val="o"/>
      <w:lvlJc w:val="left"/>
      <w:pPr>
        <w:tabs>
          <w:tab w:val="num" w:pos="5760"/>
        </w:tabs>
        <w:ind w:left="5760" w:hanging="360"/>
      </w:pPr>
      <w:rPr>
        <w:rFonts w:ascii="Courier New" w:hAnsi="Courier New"/>
      </w:rPr>
    </w:lvl>
    <w:lvl w:ilvl="8" w:tplc="3EB88152">
      <w:start w:val="1"/>
      <w:numFmt w:val="bullet"/>
      <w:lvlText w:val=""/>
      <w:lvlJc w:val="left"/>
      <w:pPr>
        <w:tabs>
          <w:tab w:val="num" w:pos="6480"/>
        </w:tabs>
        <w:ind w:left="6480" w:hanging="360"/>
      </w:pPr>
      <w:rPr>
        <w:rFonts w:ascii="Wingdings" w:hAnsi="Wingdings"/>
      </w:rPr>
    </w:lvl>
  </w:abstractNum>
  <w:num w:numId="1" w16cid:durableId="672730342">
    <w:abstractNumId w:val="0"/>
  </w:num>
  <w:num w:numId="2" w16cid:durableId="267281064">
    <w:abstractNumId w:val="1"/>
  </w:num>
  <w:num w:numId="3" w16cid:durableId="1975401552">
    <w:abstractNumId w:val="2"/>
  </w:num>
  <w:num w:numId="4" w16cid:durableId="1649167761">
    <w:abstractNumId w:val="3"/>
  </w:num>
  <w:num w:numId="5" w16cid:durableId="2017346837">
    <w:abstractNumId w:val="4"/>
  </w:num>
  <w:num w:numId="6" w16cid:durableId="421680934">
    <w:abstractNumId w:val="5"/>
  </w:num>
  <w:num w:numId="7" w16cid:durableId="1889611169">
    <w:abstractNumId w:val="6"/>
  </w:num>
  <w:num w:numId="8" w16cid:durableId="401802912">
    <w:abstractNumId w:val="7"/>
  </w:num>
  <w:num w:numId="9" w16cid:durableId="514686054">
    <w:abstractNumId w:val="8"/>
  </w:num>
  <w:num w:numId="10" w16cid:durableId="1398940593">
    <w:abstractNumId w:val="9"/>
  </w:num>
  <w:num w:numId="11" w16cid:durableId="441415419">
    <w:abstractNumId w:val="10"/>
  </w:num>
  <w:num w:numId="12" w16cid:durableId="586571720">
    <w:abstractNumId w:val="11"/>
  </w:num>
  <w:num w:numId="13" w16cid:durableId="1968244580">
    <w:abstractNumId w:val="12"/>
  </w:num>
  <w:num w:numId="14" w16cid:durableId="2143887743">
    <w:abstractNumId w:val="13"/>
  </w:num>
  <w:num w:numId="15" w16cid:durableId="1803620590">
    <w:abstractNumId w:val="14"/>
  </w:num>
  <w:num w:numId="16" w16cid:durableId="511337455">
    <w:abstractNumId w:val="15"/>
  </w:num>
  <w:num w:numId="17" w16cid:durableId="170919366">
    <w:abstractNumId w:val="16"/>
  </w:num>
  <w:num w:numId="18" w16cid:durableId="171553917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embedTrueTypeFonts/>
  <w:hideSpellingErrors/>
  <w:hideGrammaticalErrors/>
  <w:proofState w:spelling="clean"/>
  <w:revisionView w:inkAnnotations="0"/>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79D7"/>
    <w:rsid w:val="00044CA4"/>
    <w:rsid w:val="00102811"/>
    <w:rsid w:val="001D67FF"/>
    <w:rsid w:val="00203ACC"/>
    <w:rsid w:val="00310242"/>
    <w:rsid w:val="003F203C"/>
    <w:rsid w:val="00423DE3"/>
    <w:rsid w:val="00633BE0"/>
    <w:rsid w:val="008B5294"/>
    <w:rsid w:val="00911ECA"/>
    <w:rsid w:val="009E79D7"/>
    <w:rsid w:val="00C87C04"/>
    <w:rsid w:val="00CA0BC7"/>
    <w:rsid w:val="00E25C9D"/>
    <w:rsid w:val="00E32B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717DD"/>
  <w15:docId w15:val="{FF54409F-22DA-4247-8C6A-1ECC388E00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BCE"/>
    <w:pPr>
      <w:spacing w:line="240" w:lineRule="atLeast"/>
      <w:textAlignment w:val="baseline"/>
    </w:pPr>
    <w:rPr>
      <w:sz w:val="24"/>
      <w:szCs w:val="24"/>
    </w:rPr>
  </w:style>
  <w:style w:type="paragraph" w:styleId="Heading1">
    <w:name w:val="heading 1"/>
    <w:basedOn w:val="Normal"/>
    <w:next w:val="Normal"/>
    <w:link w:val="Heading1Char"/>
    <w:uiPriority w:val="9"/>
    <w:qFormat/>
    <w:rsid w:val="00506D7A"/>
    <w:pPr>
      <w:keepNext/>
      <w:keepLines/>
      <w:spacing w:before="240"/>
      <w:outlineLvl w:val="0"/>
    </w:pPr>
    <w:rPr>
      <w:b/>
      <w:bCs/>
      <w:color w:val="2F5496"/>
      <w:kern w:val="36"/>
      <w:sz w:val="48"/>
      <w:szCs w:val="48"/>
    </w:rPr>
  </w:style>
  <w:style w:type="paragraph" w:styleId="Heading2">
    <w:name w:val="heading 2"/>
    <w:basedOn w:val="Normal"/>
    <w:next w:val="Normal"/>
    <w:link w:val="Heading2Char"/>
    <w:uiPriority w:val="9"/>
    <w:qFormat/>
    <w:rsid w:val="00506D7A"/>
    <w:pPr>
      <w:keepNext/>
      <w:keepLines/>
      <w:spacing w:before="40"/>
      <w:outlineLvl w:val="1"/>
    </w:pPr>
    <w:rPr>
      <w:b/>
      <w:bCs/>
      <w:color w:val="2F5496"/>
      <w:sz w:val="36"/>
      <w:szCs w:val="36"/>
    </w:rPr>
  </w:style>
  <w:style w:type="paragraph" w:styleId="Heading3">
    <w:name w:val="heading 3"/>
    <w:basedOn w:val="Normal"/>
    <w:next w:val="Normal"/>
    <w:link w:val="Heading3Char"/>
    <w:uiPriority w:val="9"/>
    <w:qFormat/>
    <w:rsid w:val="00506D7A"/>
    <w:pPr>
      <w:keepNext/>
      <w:keepLines/>
      <w:spacing w:before="40"/>
      <w:outlineLvl w:val="2"/>
    </w:pPr>
    <w:rPr>
      <w:b/>
      <w:bCs/>
      <w:color w:val="1F3763"/>
      <w:sz w:val="28"/>
      <w:szCs w:val="28"/>
    </w:rPr>
  </w:style>
  <w:style w:type="paragraph" w:styleId="Heading4">
    <w:name w:val="heading 4"/>
    <w:basedOn w:val="Normal"/>
    <w:next w:val="Normal"/>
    <w:link w:val="Heading4Char"/>
    <w:uiPriority w:val="9"/>
    <w:qFormat/>
    <w:rsid w:val="00506D7A"/>
    <w:pPr>
      <w:keepNext/>
      <w:keepLines/>
      <w:spacing w:before="40"/>
      <w:outlineLvl w:val="3"/>
    </w:pPr>
    <w:rPr>
      <w:b/>
      <w:bCs/>
      <w:iCs/>
      <w:color w:val="2F5496"/>
    </w:rPr>
  </w:style>
  <w:style w:type="paragraph" w:styleId="Heading5">
    <w:name w:val="heading 5"/>
    <w:basedOn w:val="Normal"/>
    <w:next w:val="Normal"/>
    <w:link w:val="Heading5Char"/>
    <w:uiPriority w:val="9"/>
    <w:qFormat/>
    <w:rsid w:val="00506D7A"/>
    <w:pPr>
      <w:keepNext/>
      <w:keepLines/>
      <w:spacing w:before="40"/>
      <w:outlineLvl w:val="4"/>
    </w:pPr>
    <w:rPr>
      <w:b/>
      <w:bCs/>
      <w:color w:val="2F5496"/>
      <w:sz w:val="20"/>
      <w:szCs w:val="20"/>
    </w:rPr>
  </w:style>
  <w:style w:type="paragraph" w:styleId="Heading6">
    <w:name w:val="heading 6"/>
    <w:basedOn w:val="Normal"/>
    <w:next w:val="Normal"/>
    <w:link w:val="Heading6Char"/>
    <w:uiPriority w:val="9"/>
    <w:qFormat/>
    <w:rsid w:val="00506D7A"/>
    <w:pPr>
      <w:keepNext/>
      <w:keepLines/>
      <w:spacing w:before="40"/>
      <w:outlineLvl w:val="5"/>
    </w:pPr>
    <w:rPr>
      <w:b/>
      <w:bCs/>
      <w:color w:val="1F3763"/>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06D7A"/>
    <w:rPr>
      <w:rFonts w:ascii="Times New Roman" w:eastAsia="Times New Roman" w:hAnsi="Times New Roman" w:cs="Times New Roman"/>
      <w:color w:val="2F5496"/>
      <w:sz w:val="32"/>
      <w:szCs w:val="32"/>
    </w:rPr>
  </w:style>
  <w:style w:type="character" w:customStyle="1" w:styleId="Heading2Char">
    <w:name w:val="Heading 2 Char"/>
    <w:basedOn w:val="DefaultParagraphFont"/>
    <w:link w:val="Heading2"/>
    <w:uiPriority w:val="9"/>
    <w:rsid w:val="00506D7A"/>
    <w:rPr>
      <w:rFonts w:ascii="Times New Roman" w:eastAsia="Times New Roman" w:hAnsi="Times New Roman" w:cs="Times New Roman"/>
      <w:color w:val="2F5496"/>
      <w:sz w:val="26"/>
      <w:szCs w:val="26"/>
    </w:rPr>
  </w:style>
  <w:style w:type="character" w:customStyle="1" w:styleId="Heading3Char">
    <w:name w:val="Heading 3 Char"/>
    <w:basedOn w:val="DefaultParagraphFont"/>
    <w:link w:val="Heading3"/>
    <w:uiPriority w:val="9"/>
    <w:rsid w:val="00506D7A"/>
    <w:rPr>
      <w:rFonts w:ascii="Times New Roman" w:eastAsia="Times New Roman" w:hAnsi="Times New Roman" w:cs="Times New Roman"/>
      <w:color w:val="1F3763"/>
      <w:sz w:val="24"/>
      <w:szCs w:val="24"/>
    </w:rPr>
  </w:style>
  <w:style w:type="character" w:customStyle="1" w:styleId="Heading4Char">
    <w:name w:val="Heading 4 Char"/>
    <w:basedOn w:val="DefaultParagraphFont"/>
    <w:link w:val="Heading4"/>
    <w:uiPriority w:val="9"/>
    <w:rsid w:val="00506D7A"/>
    <w:rPr>
      <w:rFonts w:ascii="Times New Roman" w:eastAsia="Times New Roman" w:hAnsi="Times New Roman" w:cs="Times New Roman"/>
      <w:i/>
      <w:iCs/>
      <w:color w:val="2F5496"/>
    </w:rPr>
  </w:style>
  <w:style w:type="character" w:customStyle="1" w:styleId="Heading5Char">
    <w:name w:val="Heading 5 Char"/>
    <w:basedOn w:val="DefaultParagraphFont"/>
    <w:link w:val="Heading5"/>
    <w:uiPriority w:val="9"/>
    <w:rsid w:val="00506D7A"/>
    <w:rPr>
      <w:rFonts w:ascii="Times New Roman" w:eastAsia="Times New Roman" w:hAnsi="Times New Roman" w:cs="Times New Roman"/>
      <w:color w:val="2F5496"/>
    </w:rPr>
  </w:style>
  <w:style w:type="character" w:customStyle="1" w:styleId="Heading6Char">
    <w:name w:val="Heading 6 Char"/>
    <w:basedOn w:val="DefaultParagraphFont"/>
    <w:link w:val="Heading6"/>
    <w:uiPriority w:val="9"/>
    <w:rsid w:val="00506D7A"/>
    <w:rPr>
      <w:rFonts w:ascii="Times New Roman" w:eastAsia="Times New Roman" w:hAnsi="Times New Roman" w:cs="Times New Roman"/>
      <w:color w:val="1F3763"/>
    </w:rPr>
  </w:style>
  <w:style w:type="paragraph" w:customStyle="1" w:styleId="skn-mlo6vmargins">
    <w:name w:val="skn-mlo6_vmargins"/>
    <w:basedOn w:val="Normal"/>
    <w:pPr>
      <w:pBdr>
        <w:top w:val="none" w:sz="0" w:space="23" w:color="auto"/>
        <w:bottom w:val="none" w:sz="0" w:space="24" w:color="auto"/>
      </w:pBdr>
    </w:pPr>
  </w:style>
  <w:style w:type="paragraph" w:customStyle="1" w:styleId="skn-mlo6top-section">
    <w:name w:val="skn-mlo6_top-section"/>
    <w:basedOn w:val="Normal"/>
  </w:style>
  <w:style w:type="character" w:customStyle="1" w:styleId="skn-mlo6top-sectionleft-boxname-sec">
    <w:name w:val="skn-mlo6_top-section_left-box_name-sec"/>
    <w:basedOn w:val="DefaultParagraphFont"/>
    <w:rPr>
      <w:shd w:val="clear" w:color="auto" w:fill="335776"/>
    </w:rPr>
  </w:style>
  <w:style w:type="paragraph" w:customStyle="1" w:styleId="skn-mlo6left-boxname-secany">
    <w:name w:val="skn-mlo6_left-box_name-sec_any"/>
    <w:basedOn w:val="Normal"/>
    <w:pPr>
      <w:jc w:val="center"/>
    </w:pPr>
  </w:style>
  <w:style w:type="character" w:customStyle="1" w:styleId="skn-mlo6left-boxname-secanyCharacter">
    <w:name w:val="skn-mlo6_left-box_name-sec_any Character"/>
    <w:basedOn w:val="DefaultParagraphFont"/>
  </w:style>
  <w:style w:type="paragraph" w:customStyle="1" w:styleId="skn-mlo6top-sectionleft-boxname-secParagraph">
    <w:name w:val="skn-mlo6_top-section_left-box_name-sec Paragraph"/>
    <w:basedOn w:val="Normal"/>
    <w:pPr>
      <w:pBdr>
        <w:top w:val="none" w:sz="0" w:space="29" w:color="auto"/>
        <w:bottom w:val="none" w:sz="0" w:space="29" w:color="auto"/>
      </w:pBdr>
      <w:shd w:val="clear" w:color="auto" w:fill="335776"/>
      <w:textAlignment w:val="center"/>
    </w:pPr>
    <w:rPr>
      <w:shd w:val="clear" w:color="auto" w:fill="335776"/>
    </w:rPr>
  </w:style>
  <w:style w:type="table" w:customStyle="1" w:styleId="skn-mlo6top-sectionleft-box">
    <w:name w:val="skn-mlo6_top-section_left-box"/>
    <w:basedOn w:val="TableNormal"/>
    <w:tblPr/>
  </w:style>
  <w:style w:type="paragraph" w:customStyle="1" w:styleId="div">
    <w:name w:val="div"/>
    <w:basedOn w:val="Normal"/>
  </w:style>
  <w:style w:type="character" w:customStyle="1" w:styleId="divCharacter">
    <w:name w:val="div Character"/>
    <w:basedOn w:val="DefaultParagraphFont"/>
    <w:rPr>
      <w:bdr w:val="none" w:sz="0" w:space="0" w:color="auto"/>
      <w:vertAlign w:val="baseline"/>
    </w:rPr>
  </w:style>
  <w:style w:type="character" w:customStyle="1" w:styleId="skn-mlo6mid-sectionleftpaddingcell">
    <w:name w:val="skn-mlo6_mid-section_leftpaddingcell"/>
    <w:basedOn w:val="DefaultParagraphFont"/>
  </w:style>
  <w:style w:type="character" w:customStyle="1" w:styleId="skn-mlo6mid-sectionleft-box">
    <w:name w:val="skn-mlo6_mid-section_left-box"/>
    <w:basedOn w:val="DefaultParagraphFont"/>
  </w:style>
  <w:style w:type="paragraph" w:customStyle="1" w:styleId="skn-mlo6section">
    <w:name w:val="skn-mlo6_section"/>
    <w:basedOn w:val="Normal"/>
  </w:style>
  <w:style w:type="paragraph" w:customStyle="1" w:styleId="mid-sectionleft-boxsectionnth-child1section-spacing-para">
    <w:name w:val="mid-section_left-box_section_nth-child(1)_section-spacing-para"/>
    <w:basedOn w:val="Normal"/>
    <w:rPr>
      <w:vanish/>
    </w:rPr>
  </w:style>
  <w:style w:type="paragraph" w:customStyle="1" w:styleId="skn-mlo6heading">
    <w:name w:val="skn-mlo6_heading"/>
    <w:basedOn w:val="Normal"/>
  </w:style>
  <w:style w:type="paragraph" w:customStyle="1" w:styleId="skn-mlo6sectiontitle">
    <w:name w:val="skn-mlo6_sectiontitle"/>
    <w:basedOn w:val="Normal"/>
    <w:pPr>
      <w:spacing w:line="340" w:lineRule="atLeast"/>
    </w:pPr>
    <w:rPr>
      <w:rFonts w:ascii="Bebas Neue" w:eastAsia="Bebas Neue" w:hAnsi="Bebas Neue" w:cs="Bebas Neue"/>
      <w:caps/>
      <w:spacing w:val="14"/>
      <w:sz w:val="28"/>
      <w:szCs w:val="28"/>
    </w:rPr>
  </w:style>
  <w:style w:type="paragraph" w:customStyle="1" w:styleId="skn-mlo6firstparagraph">
    <w:name w:val="skn-mlo6_firstparagraph"/>
    <w:basedOn w:val="Normal"/>
  </w:style>
  <w:style w:type="paragraph" w:customStyle="1" w:styleId="p">
    <w:name w:val="p"/>
    <w:basedOn w:val="Normal"/>
  </w:style>
  <w:style w:type="character" w:customStyle="1" w:styleId="skn-mlo6sectionsklisecparagraph">
    <w:name w:val="skn-mlo6_section_skli_sec_paragraph"/>
    <w:basedOn w:val="DefaultParagraphFont"/>
  </w:style>
  <w:style w:type="paragraph" w:customStyle="1" w:styleId="skn-mlo6cmn-seculli">
    <w:name w:val="skn-mlo6_cmn-sec_ul_li"/>
    <w:basedOn w:val="Normal"/>
    <w:pPr>
      <w:spacing w:line="300" w:lineRule="atLeast"/>
    </w:pPr>
    <w:rPr>
      <w:sz w:val="22"/>
      <w:szCs w:val="22"/>
    </w:rPr>
  </w:style>
  <w:style w:type="paragraph" w:customStyle="1" w:styleId="skn-mlo6sectionsklisecparagraphParagraph">
    <w:name w:val="skn-mlo6_section_skli_sec_paragraph Paragraph"/>
    <w:basedOn w:val="Normal"/>
    <w:pPr>
      <w:pBdr>
        <w:bottom w:val="none" w:sz="0" w:space="7" w:color="auto"/>
      </w:pBdr>
      <w:textAlignment w:val="top"/>
    </w:pPr>
  </w:style>
  <w:style w:type="table" w:customStyle="1" w:styleId="skn-mlo6sectionsklisecskliparatable">
    <w:name w:val="skn-mlo6_section_skli_sec_skliparatable"/>
    <w:basedOn w:val="TableNormal"/>
    <w:tblPr/>
  </w:style>
  <w:style w:type="paragraph" w:customStyle="1" w:styleId="skn-mlo6mid-sectionleft-boxParagraph">
    <w:name w:val="skn-mlo6_mid-section_left-box Paragraph"/>
    <w:basedOn w:val="Normal"/>
  </w:style>
  <w:style w:type="character" w:customStyle="1" w:styleId="skn-mlo6mid-sectionleftbox-rightpaddingcell">
    <w:name w:val="skn-mlo6_mid-section_leftbox-rightpaddingcell"/>
    <w:basedOn w:val="DefaultParagraphFont"/>
  </w:style>
  <w:style w:type="character" w:customStyle="1" w:styleId="skn-mlo6mid-sectionrightbox-leftpaddingcell">
    <w:name w:val="skn-mlo6_mid-section_rightbox-leftpaddingcell"/>
    <w:basedOn w:val="DefaultParagraphFont"/>
  </w:style>
  <w:style w:type="character" w:customStyle="1" w:styleId="skn-mlo6mid-sectionright-box">
    <w:name w:val="skn-mlo6_mid-section_right-box"/>
    <w:basedOn w:val="DefaultParagraphFont"/>
  </w:style>
  <w:style w:type="character" w:customStyle="1" w:styleId="skn-mlo6icon-svg">
    <w:name w:val="skn-mlo6_icon-svg"/>
    <w:basedOn w:val="DefaultParagraphFont"/>
  </w:style>
  <w:style w:type="character" w:customStyle="1" w:styleId="skn-mlo6cntc-secico-txt">
    <w:name w:val="skn-mlo6_cntc-sec_ico-txt"/>
    <w:basedOn w:val="DefaultParagraphFont"/>
  </w:style>
  <w:style w:type="character" w:customStyle="1" w:styleId="span">
    <w:name w:val="span"/>
    <w:basedOn w:val="DefaultParagraphFont"/>
    <w:rPr>
      <w:bdr w:val="none" w:sz="0" w:space="0" w:color="auto"/>
      <w:vertAlign w:val="baseline"/>
    </w:rPr>
  </w:style>
  <w:style w:type="table" w:customStyle="1" w:styleId="skn-mlo6icon-row">
    <w:name w:val="skn-mlo6_icon-row"/>
    <w:basedOn w:val="TableNormal"/>
    <w:tblPr/>
  </w:style>
  <w:style w:type="table" w:customStyle="1" w:styleId="skn-mlo6icon-rownth-last-child1">
    <w:name w:val="skn-mlo6_icon-row_nth-last-child(1)"/>
    <w:basedOn w:val="TableNormal"/>
    <w:tblPr/>
  </w:style>
  <w:style w:type="paragraph" w:customStyle="1" w:styleId="skn-mlo6mid-sectionright-boxParagraph">
    <w:name w:val="skn-mlo6_mid-section_right-box Paragraph"/>
    <w:basedOn w:val="Normal"/>
  </w:style>
  <w:style w:type="character" w:customStyle="1" w:styleId="skn-mlo6mid-sectionrightpaddingcell">
    <w:name w:val="skn-mlo6_mid-section_rightpaddingcell"/>
    <w:basedOn w:val="DefaultParagraphFont"/>
  </w:style>
  <w:style w:type="table" w:customStyle="1" w:styleId="skn-mlo6mid-section">
    <w:name w:val="skn-mlo6_mid-section"/>
    <w:basedOn w:val="TableNormal"/>
    <w:tblPr/>
  </w:style>
  <w:style w:type="character" w:customStyle="1" w:styleId="skn-mlo6parent-containerleftpaddingcell">
    <w:name w:val="skn-mlo6_parent-container_leftpaddingcell"/>
    <w:basedOn w:val="DefaultParagraphFont"/>
  </w:style>
  <w:style w:type="character" w:customStyle="1" w:styleId="skn-mlo6parent-containerleft-box">
    <w:name w:val="skn-mlo6_parent-container_left-box"/>
    <w:basedOn w:val="DefaultParagraphFont"/>
  </w:style>
  <w:style w:type="paragraph" w:customStyle="1" w:styleId="left-boxsectionparagraphfirstparagraphparagraph-spacing-para">
    <w:name w:val="left-box_section_paragraph_firstparagraph_paragraph-spacing-para"/>
    <w:basedOn w:val="Normal"/>
    <w:rPr>
      <w:vanish/>
    </w:rPr>
  </w:style>
  <w:style w:type="paragraph" w:customStyle="1" w:styleId="skn-mlo6parent-containersinglecolumn">
    <w:name w:val="skn-mlo6_parent-container_singlecolumn"/>
    <w:basedOn w:val="Normal"/>
  </w:style>
  <w:style w:type="paragraph" w:customStyle="1" w:styleId="skn-mlo6singlecolumnjob-title">
    <w:name w:val="skn-mlo6_singlecolumn_job-title"/>
    <w:basedOn w:val="Normal"/>
    <w:rPr>
      <w:color w:val="335776"/>
    </w:rPr>
  </w:style>
  <w:style w:type="paragraph" w:customStyle="1" w:styleId="skn-mlo6disp-block">
    <w:name w:val="skn-mlo6_disp-block"/>
    <w:basedOn w:val="Normal"/>
  </w:style>
  <w:style w:type="character" w:customStyle="1" w:styleId="skn-mlo6txt-caps">
    <w:name w:val="skn-mlo6_txt-caps"/>
    <w:basedOn w:val="DefaultParagraphFont"/>
    <w:rPr>
      <w:caps/>
    </w:rPr>
  </w:style>
  <w:style w:type="character" w:customStyle="1" w:styleId="skn-mlo6sprtr">
    <w:name w:val="skn-mlo6_sprtr"/>
    <w:basedOn w:val="DefaultParagraphFont"/>
  </w:style>
  <w:style w:type="paragraph" w:customStyle="1" w:styleId="ulli">
    <w:name w:val="ul_li"/>
    <w:basedOn w:val="Normal"/>
    <w:pPr>
      <w:pBdr>
        <w:left w:val="none" w:sz="0" w:space="5" w:color="auto"/>
      </w:pBdr>
    </w:pPr>
  </w:style>
  <w:style w:type="paragraph" w:customStyle="1" w:styleId="linth-last-child1">
    <w:name w:val="li_nth-last-child(1)"/>
    <w:basedOn w:val="Normal"/>
  </w:style>
  <w:style w:type="paragraph" w:customStyle="1" w:styleId="skn-mlo6paragraph">
    <w:name w:val="skn-mlo6_paragraph"/>
    <w:basedOn w:val="Normal"/>
  </w:style>
  <w:style w:type="paragraph" w:customStyle="1" w:styleId="skn-mlo6twocolsectionparagraph">
    <w:name w:val="skn-mlo6_twocolsection_paragraph"/>
    <w:basedOn w:val="Normal"/>
  </w:style>
  <w:style w:type="character" w:customStyle="1" w:styleId="skn-mlo6grey">
    <w:name w:val="skn-mlo6_grey"/>
    <w:basedOn w:val="DefaultParagraphFont"/>
    <w:rPr>
      <w:color w:val="335776"/>
    </w:rPr>
  </w:style>
  <w:style w:type="character" w:customStyle="1" w:styleId="skn-mlo6txt-bold">
    <w:name w:val="skn-mlo6_txt-bold"/>
    <w:basedOn w:val="DefaultParagraphFont"/>
    <w:rPr>
      <w:b/>
      <w:bCs/>
    </w:rPr>
  </w:style>
  <w:style w:type="character" w:customStyle="1" w:styleId="skn-mlo6parent-containerrightpaddingcell">
    <w:name w:val="skn-mlo6_parent-container_rightpaddingcell"/>
    <w:basedOn w:val="DefaultParagraphFont"/>
  </w:style>
  <w:style w:type="table" w:customStyle="1" w:styleId="skn-mlo6parent-container">
    <w:name w:val="skn-mlo6_parent-container"/>
    <w:basedOn w:val="TableNormal"/>
    <w:tblPr/>
  </w:style>
  <w:style w:type="character" w:customStyle="1" w:styleId="skn-mlo6bottom-sectionleftpaddingcell">
    <w:name w:val="skn-mlo6_bottom-section_leftpaddingcell"/>
    <w:basedOn w:val="DefaultParagraphFont"/>
  </w:style>
  <w:style w:type="paragraph" w:customStyle="1" w:styleId="skn-mlo6bottom-sectionleftpaddingcellParagraph">
    <w:name w:val="skn-mlo6_bottom-section_leftpaddingcell Paragraph"/>
    <w:basedOn w:val="Normal"/>
  </w:style>
  <w:style w:type="character" w:customStyle="1" w:styleId="skn-mlo6bottom-sectionleft-box">
    <w:name w:val="skn-mlo6_bottom-section_left-box"/>
    <w:basedOn w:val="DefaultParagraphFont"/>
  </w:style>
  <w:style w:type="character" w:customStyle="1" w:styleId="skn-mlo6bottom-sectionrightpaddingcell">
    <w:name w:val="skn-mlo6_bottom-section_rightpaddingcell"/>
    <w:basedOn w:val="DefaultParagraphFont"/>
  </w:style>
  <w:style w:type="table" w:customStyle="1" w:styleId="skn-mlo6bottom-section">
    <w:name w:val="skn-mlo6_bottom-section"/>
    <w:basedOn w:val="TableNormal"/>
    <w:tblPr/>
  </w:style>
  <w:style w:type="character" w:customStyle="1" w:styleId="skn-mlo6last-sectionleftpaddingcell">
    <w:name w:val="skn-mlo6_last-section_leftpaddingcell"/>
    <w:basedOn w:val="DefaultParagraphFont"/>
  </w:style>
  <w:style w:type="character" w:customStyle="1" w:styleId="skn-mlo6last-sectionleft-box">
    <w:name w:val="skn-mlo6_last-section_left-box"/>
    <w:basedOn w:val="DefaultParagraphFont"/>
  </w:style>
  <w:style w:type="paragraph" w:customStyle="1" w:styleId="skn-mlo6last-sectionsectionnth-child1">
    <w:name w:val="skn-mlo6_last-section_section_nth-child(1)"/>
    <w:basedOn w:val="Normal"/>
  </w:style>
  <w:style w:type="paragraph" w:customStyle="1" w:styleId="skn-mlo6last-sectionsinglecolumn">
    <w:name w:val="skn-mlo6_last-section_singlecolumn"/>
    <w:basedOn w:val="Normal"/>
  </w:style>
  <w:style w:type="character" w:customStyle="1" w:styleId="skn-mlo6last-sectionrightpaddingcell">
    <w:name w:val="skn-mlo6_last-section_rightpaddingcell"/>
    <w:basedOn w:val="DefaultParagraphFont"/>
  </w:style>
  <w:style w:type="table" w:customStyle="1" w:styleId="skn-mlo6last-section">
    <w:name w:val="skn-mlo6_last-section"/>
    <w:basedOn w:val="TableNormal"/>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 /><Relationship Id="rId3" Type="http://schemas.openxmlformats.org/officeDocument/2006/relationships/settings" Target="settings.xml" /><Relationship Id="rId7" Type="http://schemas.openxmlformats.org/officeDocument/2006/relationships/image" Target="media/image3.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theme" Target="theme/theme1.xml" /><Relationship Id="rId5" Type="http://schemas.openxmlformats.org/officeDocument/2006/relationships/image" Target="media/image1.png" /><Relationship Id="rId10"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5.png" /></Relationships>
</file>

<file path=word/_rels/fontTable.xml.rels><?xml version="1.0" encoding="UTF-8" standalone="yes"?>
<Relationships xmlns="http://schemas.openxmlformats.org/package/2006/relationships"><Relationship Id="rId8" Type="http://schemas.openxmlformats.org/officeDocument/2006/relationships/font" Target="fonts/font8.odttf" /><Relationship Id="rId3" Type="http://schemas.openxmlformats.org/officeDocument/2006/relationships/font" Target="fonts/font3.odttf" /><Relationship Id="rId7" Type="http://schemas.openxmlformats.org/officeDocument/2006/relationships/font" Target="fonts/font7.odttf" /><Relationship Id="rId2" Type="http://schemas.openxmlformats.org/officeDocument/2006/relationships/font" Target="fonts/font2.odttf" /><Relationship Id="rId1" Type="http://schemas.openxmlformats.org/officeDocument/2006/relationships/font" Target="fonts/font1.odttf" /><Relationship Id="rId11" Type="http://schemas.openxmlformats.org/officeDocument/2006/relationships/font" Target="fonts/font11.odttf" /><Relationship Id="rId5" Type="http://schemas.openxmlformats.org/officeDocument/2006/relationships/font" Target="fonts/font5.odttf" /><Relationship Id="rId10" Type="http://schemas.openxmlformats.org/officeDocument/2006/relationships/font" Target="fonts/font10.odttf" /><Relationship Id="rId4" Type="http://schemas.openxmlformats.org/officeDocument/2006/relationships/font" Target="fonts/font4.odttf" /><Relationship Id="rId9" Type="http://schemas.openxmlformats.org/officeDocument/2006/relationships/font" Target="fonts/font9.odtt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a:solidFill>
            <a:schemeClr val="phClr">
              <a:shade val="95000"/>
              <a:satMod val="105000"/>
            </a:schemeClr>
          </a:solidFill>
          <a:prstDash val="solid"/>
        </a:ln>
        <a:ln w="25400">
          <a:solidFill>
            <a:schemeClr val="phClr"/>
          </a:solidFill>
          <a:prstDash val="solid"/>
        </a:ln>
        <a:ln w="38100">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Pages>
  <Words>1081</Words>
  <Characters>6167</Characters>
  <Application>Microsoft Office Word</Application>
  <DocSecurity>0</DocSecurity>
  <Lines>51</Lines>
  <Paragraphs>14</Paragraphs>
  <ScaleCrop>false</ScaleCrop>
  <Company/>
  <LinksUpToDate>false</LinksUpToDate>
  <CharactersWithSpaces>7234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Jason Decker</dc:title>
  <cp:lastModifiedBy>Jason Decker</cp:lastModifiedBy>
  <cp:revision>2</cp:revision>
  <dcterms:created xsi:type="dcterms:W3CDTF">2024-07-03T22:43:00Z</dcterms:created>
  <dcterms:modified xsi:type="dcterms:W3CDTF">2024-07-03T22:43:00Z</dcterms:modified>
</cp:coreProperties>
</file>